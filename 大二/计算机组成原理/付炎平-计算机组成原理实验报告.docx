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sidP="00CD64E6">
      <w:pPr>
        <w:ind w:firstLine="480"/>
      </w:pPr>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FEAA12"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sidRPr="003E5375">
        <w:rPr>
          <w:noProof/>
          <w:color w:val="FF0000"/>
        </w:rPr>
        <mc:AlternateContent>
          <mc:Choice Requires="wps">
            <w:drawing>
              <wp:anchor distT="0" distB="0" distL="114300" distR="114300" simplePos="0" relativeHeight="251655168" behindDoc="0" locked="0" layoutInCell="1" allowOverlap="1" wp14:anchorId="28160452" wp14:editId="2B24A239">
                <wp:simplePos x="0" y="0"/>
                <wp:positionH relativeFrom="column">
                  <wp:posOffset>3527425</wp:posOffset>
                </wp:positionH>
                <wp:positionV relativeFrom="paragraph">
                  <wp:posOffset>-914400</wp:posOffset>
                </wp:positionV>
                <wp:extent cx="2889885" cy="10692130"/>
                <wp:effectExtent l="0" t="0" r="5715" b="0"/>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7600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7F306"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" fillcolor="#760000" stroked="f"/>
            </w:pict>
          </mc:Fallback>
        </mc:AlternateContent>
      </w:r>
    </w:p>
    <w:p w14:paraId="4C683E8D" w14:textId="77777777" w:rsidR="000C5960" w:rsidRDefault="000C5960" w:rsidP="00CD64E6">
      <w:pPr>
        <w:ind w:firstLine="480"/>
      </w:pPr>
    </w:p>
    <w:p w14:paraId="56347F1D" w14:textId="77777777" w:rsidR="000C5960" w:rsidRDefault="000C5960" w:rsidP="00CD64E6">
      <w:pPr>
        <w:ind w:firstLine="480"/>
      </w:pPr>
    </w:p>
    <w:p w14:paraId="36FD57D9" w14:textId="5426B77B" w:rsidR="000C5960" w:rsidRDefault="00F01802" w:rsidP="00CD64E6">
      <w:pPr>
        <w:widowControl/>
        <w:ind w:firstLine="480"/>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0AF44C7" w:rsidR="00700D28" w:rsidRPr="00394576" w:rsidRDefault="00700D28"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Pr>
                                <w:rFonts w:ascii="Cambria" w:hAnsi="Cambria" w:hint="eastAsia"/>
                                <w:b/>
                                <w:i/>
                                <w:noProof/>
                                <w:color w:val="FFFFFF"/>
                                <w:sz w:val="72"/>
                                <w:szCs w:val="72"/>
                              </w:rPr>
                              <w:t>21</w:t>
                            </w:r>
                          </w:p>
                          <w:p w14:paraId="20903572" w14:textId="77777777" w:rsidR="00700D28" w:rsidRDefault="00700D28">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left:0;text-align:left;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40AF44C7" w:rsidR="00700D28" w:rsidRPr="00394576" w:rsidRDefault="00700D28"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Pr>
                          <w:rFonts w:ascii="Cambria" w:hAnsi="Cambria" w:hint="eastAsia"/>
                          <w:b/>
                          <w:i/>
                          <w:noProof/>
                          <w:color w:val="FFFFFF"/>
                          <w:sz w:val="72"/>
                          <w:szCs w:val="72"/>
                        </w:rPr>
                        <w:t>21</w:t>
                      </w:r>
                    </w:p>
                    <w:p w14:paraId="20903572" w14:textId="77777777" w:rsidR="00700D28" w:rsidRDefault="00700D28">
                      <w:pPr>
                        <w:pStyle w:val="ac"/>
                        <w:ind w:firstLineChars="50" w:firstLine="361"/>
                        <w:rPr>
                          <w:rFonts w:ascii="Cambria" w:hAnsi="Cambria"/>
                          <w:b/>
                          <w:bCs/>
                          <w:color w:val="FFFFFF"/>
                          <w:sz w:val="72"/>
                          <w:szCs w:val="96"/>
                        </w:rPr>
                      </w:pPr>
                    </w:p>
                  </w:txbxContent>
                </v:textbox>
              </v:rect>
            </w:pict>
          </mc:Fallback>
        </mc:AlternateContent>
      </w:r>
    </w:p>
    <w:p w14:paraId="301FF148" w14:textId="2C8E0679" w:rsidR="000C5960" w:rsidRDefault="003E5375" w:rsidP="00EF7202">
      <w:pPr>
        <w:widowControl/>
        <w:spacing w:line="240" w:lineRule="auto"/>
        <w:ind w:firstLineChars="0" w:firstLine="0"/>
        <w:jc w:val="left"/>
      </w:pPr>
      <w:r>
        <w:rPr>
          <w:rFonts w:ascii="宋体" w:hint="eastAsia"/>
          <w:b/>
          <w:noProof/>
          <w:sz w:val="52"/>
          <w:szCs w:val="52"/>
        </w:rPr>
        <w:drawing>
          <wp:inline distT="0" distB="0" distL="0" distR="0" wp14:anchorId="3606713C" wp14:editId="447D03F0">
            <wp:extent cx="3362325" cy="91948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919480"/>
                    </a:xfrm>
                    <a:prstGeom prst="rect">
                      <a:avLst/>
                    </a:prstGeom>
                    <a:noFill/>
                    <a:ln>
                      <a:noFill/>
                    </a:ln>
                  </pic:spPr>
                </pic:pic>
              </a:graphicData>
            </a:graphic>
          </wp:inline>
        </w:drawing>
      </w:r>
    </w:p>
    <w:p w14:paraId="54781BA4" w14:textId="60738775" w:rsidR="000C5960" w:rsidRDefault="00F01802" w:rsidP="00CD64E6">
      <w:pPr>
        <w:widowControl/>
        <w:ind w:firstLine="480"/>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700D28" w:rsidRPr="002C2482" w:rsidRDefault="00700D28"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left:0;text-align:left;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700D28" w:rsidRPr="002C2482" w:rsidRDefault="00700D28"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rsidP="00CD64E6">
      <w:pPr>
        <w:widowControl/>
        <w:ind w:firstLine="480"/>
        <w:jc w:val="left"/>
      </w:pPr>
    </w:p>
    <w:p w14:paraId="293C6540" w14:textId="77777777" w:rsidR="000C5960" w:rsidRDefault="000C5960" w:rsidP="00CD64E6">
      <w:pPr>
        <w:widowControl/>
        <w:ind w:firstLine="480"/>
        <w:jc w:val="left"/>
      </w:pPr>
    </w:p>
    <w:p w14:paraId="0D051ECC" w14:textId="77777777" w:rsidR="000C5960" w:rsidRDefault="000C5960" w:rsidP="00CD64E6">
      <w:pPr>
        <w:widowControl/>
        <w:ind w:firstLine="480"/>
        <w:jc w:val="left"/>
      </w:pPr>
    </w:p>
    <w:p w14:paraId="187B23B8" w14:textId="77777777" w:rsidR="000C5960" w:rsidRDefault="000C5960" w:rsidP="00CD64E6">
      <w:pPr>
        <w:widowControl/>
        <w:ind w:firstLine="480"/>
        <w:jc w:val="left"/>
      </w:pPr>
    </w:p>
    <w:p w14:paraId="471618BE" w14:textId="77777777" w:rsidR="000C5960" w:rsidRDefault="000C5960" w:rsidP="00CD64E6">
      <w:pPr>
        <w:widowControl/>
        <w:ind w:firstLine="480"/>
        <w:jc w:val="left"/>
      </w:pPr>
    </w:p>
    <w:p w14:paraId="35C01521" w14:textId="77777777" w:rsidR="000C5960" w:rsidRDefault="000C5960" w:rsidP="00CD64E6">
      <w:pPr>
        <w:widowControl/>
        <w:ind w:firstLine="480"/>
        <w:jc w:val="left"/>
      </w:pPr>
    </w:p>
    <w:p w14:paraId="24F7603E" w14:textId="77777777" w:rsidR="00BD59DA" w:rsidRDefault="00CB2392" w:rsidP="00CD64E6">
      <w:pPr>
        <w:widowControl/>
        <w:tabs>
          <w:tab w:val="left" w:pos="1884"/>
        </w:tabs>
        <w:ind w:firstLine="480"/>
        <w:jc w:val="left"/>
      </w:pPr>
      <w:r>
        <w:tab/>
      </w:r>
    </w:p>
    <w:p w14:paraId="4133E86A" w14:textId="77777777" w:rsidR="00BD59DA" w:rsidRDefault="00BD59DA" w:rsidP="00CD64E6">
      <w:pPr>
        <w:widowControl/>
        <w:ind w:firstLine="480"/>
        <w:jc w:val="left"/>
      </w:pPr>
    </w:p>
    <w:p w14:paraId="7F6805B1" w14:textId="77777777" w:rsidR="00BD59DA" w:rsidRDefault="00BD59DA" w:rsidP="00CD64E6">
      <w:pPr>
        <w:widowControl/>
        <w:ind w:firstLine="480"/>
        <w:jc w:val="left"/>
      </w:pPr>
    </w:p>
    <w:p w14:paraId="54AF59AD" w14:textId="77777777" w:rsidR="002C2482" w:rsidRDefault="002C2482" w:rsidP="00CD64E6">
      <w:pPr>
        <w:widowControl/>
        <w:ind w:firstLine="480"/>
        <w:jc w:val="left"/>
      </w:pPr>
    </w:p>
    <w:p w14:paraId="13537CFE" w14:textId="0467F312" w:rsidR="00BD59DA" w:rsidRPr="00E47852" w:rsidRDefault="00BD59DA" w:rsidP="007927EC">
      <w:pPr>
        <w:ind w:leftChars="-60" w:left="-4" w:hangingChars="50" w:hanging="140"/>
        <w:rPr>
          <w:rFonts w:ascii="黑体" w:eastAsia="黑体" w:hAnsi="黑体"/>
          <w:sz w:val="28"/>
        </w:rPr>
      </w:pP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2D56EFC7" w:rsidR="000C5960" w:rsidRDefault="0035608A" w:rsidP="0035608A">
            <w:pPr>
              <w:ind w:firstLineChars="12" w:firstLine="34"/>
              <w:rPr>
                <w:rFonts w:ascii="黑体" w:eastAsia="黑体" w:hAnsi="黑体"/>
                <w:sz w:val="28"/>
              </w:rPr>
            </w:pPr>
            <w:r>
              <w:rPr>
                <w:rFonts w:ascii="黑体" w:eastAsia="黑体" w:hAnsi="黑体" w:hint="eastAsia"/>
                <w:sz w:val="28"/>
              </w:rPr>
              <w:t>学    院</w:t>
            </w:r>
            <w:r w:rsidR="000C5960">
              <w:rPr>
                <w:rFonts w:ascii="黑体" w:eastAsia="黑体" w:hAnsi="黑体" w:hint="eastAsia"/>
                <w:sz w:val="28"/>
              </w:rPr>
              <w:t>：</w:t>
            </w:r>
          </w:p>
        </w:tc>
        <w:tc>
          <w:tcPr>
            <w:tcW w:w="3969" w:type="dxa"/>
            <w:tcBorders>
              <w:top w:val="single" w:sz="4" w:space="0" w:color="auto"/>
              <w:bottom w:val="single" w:sz="4" w:space="0" w:color="auto"/>
            </w:tcBorders>
            <w:vAlign w:val="bottom"/>
          </w:tcPr>
          <w:p w14:paraId="58880BB7" w14:textId="04DE1DC9" w:rsidR="000C5960" w:rsidRDefault="003E5375" w:rsidP="00CD64E6">
            <w:pPr>
              <w:ind w:firstLine="560"/>
              <w:jc w:val="center"/>
              <w:rPr>
                <w:rFonts w:ascii="宋体" w:hAnsi="宋体"/>
                <w:sz w:val="28"/>
              </w:rPr>
            </w:pPr>
            <w:r>
              <w:rPr>
                <w:rFonts w:ascii="宋体" w:hAnsi="宋体" w:hint="eastAsia"/>
                <w:sz w:val="28"/>
              </w:rPr>
              <w:t>计算机</w:t>
            </w:r>
            <w:r w:rsidR="000C5960">
              <w:rPr>
                <w:rFonts w:ascii="宋体" w:hAnsi="宋体" w:hint="eastAsia"/>
                <w:sz w:val="28"/>
              </w:rPr>
              <w:t>与</w:t>
            </w:r>
            <w:r>
              <w:rPr>
                <w:rFonts w:ascii="宋体" w:hAnsi="宋体" w:hint="eastAsia"/>
                <w:sz w:val="28"/>
              </w:rPr>
              <w:t>信息学院</w:t>
            </w:r>
          </w:p>
        </w:tc>
      </w:tr>
      <w:tr w:rsidR="000C5960" w14:paraId="6F8A6C6E" w14:textId="77777777">
        <w:trPr>
          <w:trHeight w:val="567"/>
        </w:trPr>
        <w:tc>
          <w:tcPr>
            <w:tcW w:w="1560" w:type="dxa"/>
            <w:vAlign w:val="bottom"/>
          </w:tcPr>
          <w:p w14:paraId="1B6A2853" w14:textId="77777777" w:rsidR="000C5960" w:rsidRDefault="000C5960" w:rsidP="00EF7202">
            <w:pPr>
              <w:ind w:firstLineChars="12" w:firstLine="34"/>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08CC96E4" w:rsidR="000C5960" w:rsidRDefault="003E5375" w:rsidP="00CD64E6">
            <w:pPr>
              <w:ind w:firstLine="560"/>
              <w:jc w:val="center"/>
              <w:rPr>
                <w:rFonts w:ascii="宋体" w:hAnsi="宋体"/>
                <w:sz w:val="28"/>
              </w:rPr>
            </w:pPr>
            <w:r>
              <w:rPr>
                <w:rFonts w:ascii="宋体" w:hAnsi="宋体" w:hint="eastAsia"/>
                <w:sz w:val="28"/>
              </w:rPr>
              <w:t>计算机19-1</w:t>
            </w:r>
            <w:r w:rsidR="00F709E9">
              <w:rPr>
                <w:rFonts w:ascii="宋体" w:hAnsi="宋体" w:hint="eastAsia"/>
                <w:sz w:val="28"/>
              </w:rPr>
              <w:t>班</w:t>
            </w:r>
          </w:p>
        </w:tc>
      </w:tr>
      <w:tr w:rsidR="000C5960" w14:paraId="1AE900CF" w14:textId="77777777">
        <w:trPr>
          <w:trHeight w:val="567"/>
        </w:trPr>
        <w:tc>
          <w:tcPr>
            <w:tcW w:w="1560" w:type="dxa"/>
            <w:vAlign w:val="bottom"/>
          </w:tcPr>
          <w:p w14:paraId="2C6EA43C" w14:textId="77777777" w:rsidR="000C5960" w:rsidRDefault="000C5960" w:rsidP="00EF7202">
            <w:pPr>
              <w:ind w:firstLineChars="12" w:firstLine="34"/>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5EC963D6" w:rsidR="000C5960" w:rsidRDefault="000D2CCB" w:rsidP="00CD64E6">
            <w:pPr>
              <w:ind w:firstLine="560"/>
              <w:jc w:val="center"/>
              <w:rPr>
                <w:rFonts w:ascii="宋体" w:hAnsi="宋体"/>
                <w:sz w:val="28"/>
              </w:rPr>
            </w:pPr>
            <w:r>
              <w:rPr>
                <w:rFonts w:ascii="宋体" w:hAnsi="宋体" w:hint="eastAsia"/>
                <w:sz w:val="28"/>
              </w:rPr>
              <w:t>201</w:t>
            </w:r>
            <w:r w:rsidR="000C5960">
              <w:rPr>
                <w:rFonts w:ascii="宋体" w:hAnsi="宋体" w:hint="eastAsia"/>
                <w:sz w:val="28"/>
              </w:rPr>
              <w:t>9</w:t>
            </w:r>
            <w:r>
              <w:rPr>
                <w:rFonts w:ascii="宋体" w:hAnsi="宋体" w:hint="eastAsia"/>
                <w:sz w:val="28"/>
              </w:rPr>
              <w:t>210000</w:t>
            </w:r>
          </w:p>
        </w:tc>
      </w:tr>
      <w:tr w:rsidR="000C5960" w14:paraId="72069E4A" w14:textId="77777777">
        <w:trPr>
          <w:trHeight w:val="567"/>
        </w:trPr>
        <w:tc>
          <w:tcPr>
            <w:tcW w:w="1560" w:type="dxa"/>
            <w:vAlign w:val="bottom"/>
          </w:tcPr>
          <w:p w14:paraId="77D0B85F" w14:textId="77777777" w:rsidR="000C5960" w:rsidRDefault="000C5960" w:rsidP="00EF7202">
            <w:pPr>
              <w:ind w:firstLineChars="12" w:firstLine="34"/>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77777777" w:rsidR="000C5960" w:rsidRDefault="000C5960" w:rsidP="00CD64E6">
            <w:pPr>
              <w:ind w:firstLine="560"/>
              <w:jc w:val="center"/>
              <w:rPr>
                <w:rFonts w:ascii="宋体" w:hAnsi="宋体"/>
                <w:sz w:val="28"/>
              </w:rPr>
            </w:pPr>
            <w:proofErr w:type="gramStart"/>
            <w:r>
              <w:rPr>
                <w:rFonts w:ascii="宋体" w:hAnsi="宋体" w:hint="eastAsia"/>
                <w:sz w:val="28"/>
              </w:rPr>
              <w:t>范</w:t>
            </w:r>
            <w:proofErr w:type="gramEnd"/>
            <w:r>
              <w:rPr>
                <w:rFonts w:ascii="宋体" w:hAnsi="宋体"/>
                <w:sz w:val="28"/>
              </w:rPr>
              <w:t>XX</w:t>
            </w:r>
          </w:p>
        </w:tc>
      </w:tr>
      <w:tr w:rsidR="000C5960" w14:paraId="68D14DB0" w14:textId="77777777">
        <w:trPr>
          <w:trHeight w:val="567"/>
        </w:trPr>
        <w:tc>
          <w:tcPr>
            <w:tcW w:w="1560" w:type="dxa"/>
            <w:vAlign w:val="bottom"/>
          </w:tcPr>
          <w:p w14:paraId="02F37DEA" w14:textId="77777777" w:rsidR="000C5960" w:rsidRDefault="000C5960" w:rsidP="00EF7202">
            <w:pPr>
              <w:ind w:firstLineChars="12" w:firstLine="34"/>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09710B5C" w:rsidR="000C5960" w:rsidRDefault="000C5960" w:rsidP="00CD64E6">
            <w:pPr>
              <w:ind w:firstLine="560"/>
              <w:jc w:val="center"/>
              <w:rPr>
                <w:rFonts w:ascii="宋体" w:hAnsi="宋体"/>
                <w:sz w:val="28"/>
              </w:rPr>
            </w:pPr>
            <w:r>
              <w:rPr>
                <w:rFonts w:ascii="宋体" w:hAnsi="宋体" w:hint="eastAsia"/>
                <w:sz w:val="28"/>
              </w:rPr>
              <w:t>13</w:t>
            </w:r>
            <w:r w:rsidR="003E5375">
              <w:rPr>
                <w:rFonts w:ascii="宋体" w:hAnsi="宋体" w:hint="eastAsia"/>
                <w:sz w:val="28"/>
              </w:rPr>
              <w:t>8XXXXXX</w:t>
            </w:r>
            <w:r w:rsidR="00F709E9">
              <w:rPr>
                <w:rFonts w:ascii="宋体" w:hAnsi="宋体" w:hint="eastAsia"/>
                <w:sz w:val="28"/>
              </w:rPr>
              <w:t>XX</w:t>
            </w:r>
          </w:p>
        </w:tc>
      </w:tr>
      <w:tr w:rsidR="000C5960" w14:paraId="6BAE7583" w14:textId="77777777">
        <w:trPr>
          <w:trHeight w:val="567"/>
        </w:trPr>
        <w:tc>
          <w:tcPr>
            <w:tcW w:w="1560" w:type="dxa"/>
            <w:vAlign w:val="bottom"/>
          </w:tcPr>
          <w:p w14:paraId="409E3A0B" w14:textId="77777777" w:rsidR="000C5960" w:rsidRDefault="000C5960" w:rsidP="00EF7202">
            <w:pPr>
              <w:ind w:firstLineChars="12" w:firstLine="34"/>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1125A16C" w14:textId="34390A8C" w:rsidR="000C5960" w:rsidRDefault="00700D28" w:rsidP="007D446F">
            <w:pPr>
              <w:ind w:firstLine="480"/>
              <w:jc w:val="center"/>
              <w:rPr>
                <w:rFonts w:ascii="宋体" w:hAnsi="宋体"/>
                <w:sz w:val="28"/>
              </w:rPr>
            </w:pPr>
            <w:hyperlink r:id="rId11" w:history="1">
              <w:r w:rsidR="00F709E9" w:rsidRPr="005417FA">
                <w:rPr>
                  <w:rStyle w:val="af"/>
                  <w:rFonts w:ascii="宋体" w:hAnsi="宋体" w:hint="eastAsia"/>
                  <w:sz w:val="28"/>
                </w:rPr>
                <w:t>134567890@qq.com</w:t>
              </w:r>
            </w:hyperlink>
          </w:p>
        </w:tc>
      </w:tr>
      <w:tr w:rsidR="000C5960" w14:paraId="561F5508" w14:textId="77777777">
        <w:trPr>
          <w:trHeight w:val="567"/>
        </w:trPr>
        <w:tc>
          <w:tcPr>
            <w:tcW w:w="1560" w:type="dxa"/>
            <w:vAlign w:val="bottom"/>
          </w:tcPr>
          <w:p w14:paraId="1EDF1528" w14:textId="77777777" w:rsidR="000C5960" w:rsidRDefault="000C5960" w:rsidP="00EF7202">
            <w:pPr>
              <w:ind w:firstLineChars="12" w:firstLine="34"/>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2CA930FB" w:rsidR="000C5960" w:rsidRDefault="003E5375" w:rsidP="00CD64E6">
            <w:pPr>
              <w:ind w:firstLine="560"/>
              <w:jc w:val="center"/>
              <w:rPr>
                <w:rFonts w:ascii="宋体" w:hAnsi="宋体"/>
                <w:sz w:val="28"/>
              </w:rPr>
            </w:pPr>
            <w:r>
              <w:rPr>
                <w:rFonts w:ascii="宋体" w:hAnsi="宋体" w:hint="eastAsia"/>
                <w:sz w:val="28"/>
              </w:rPr>
              <w:t>2021</w:t>
            </w:r>
            <w:r w:rsidR="00FD5F55">
              <w:rPr>
                <w:rFonts w:ascii="宋体" w:hAnsi="宋体" w:hint="eastAsia"/>
                <w:sz w:val="28"/>
              </w:rPr>
              <w:t>-06</w:t>
            </w:r>
            <w:r w:rsidR="000C5960">
              <w:rPr>
                <w:rFonts w:ascii="宋体" w:hAnsi="宋体" w:hint="eastAsia"/>
                <w:sz w:val="28"/>
              </w:rPr>
              <w:t xml:space="preserve">-05 </w:t>
            </w:r>
          </w:p>
        </w:tc>
      </w:tr>
      <w:tr w:rsidR="00EF7202" w14:paraId="125A5835" w14:textId="77777777">
        <w:trPr>
          <w:trHeight w:val="567"/>
        </w:trPr>
        <w:tc>
          <w:tcPr>
            <w:tcW w:w="1560" w:type="dxa"/>
            <w:vAlign w:val="bottom"/>
          </w:tcPr>
          <w:p w14:paraId="476F2B59" w14:textId="00B77311" w:rsidR="00EF7202" w:rsidRDefault="00EF7202" w:rsidP="00EF7202">
            <w:pPr>
              <w:ind w:firstLineChars="12" w:firstLine="34"/>
              <w:rPr>
                <w:rFonts w:ascii="黑体" w:eastAsia="黑体" w:hAnsi="黑体"/>
                <w:sz w:val="28"/>
              </w:rPr>
            </w:pPr>
            <w:r w:rsidRPr="00E47852">
              <w:rPr>
                <w:rFonts w:ascii="黑体" w:eastAsia="黑体" w:hAnsi="黑体" w:hint="eastAsia"/>
                <w:sz w:val="28"/>
              </w:rPr>
              <w:t>指导教师</w:t>
            </w:r>
            <w:r>
              <w:rPr>
                <w:rFonts w:ascii="黑体" w:eastAsia="黑体" w:hAnsi="黑体" w:hint="eastAsia"/>
                <w:sz w:val="28"/>
              </w:rPr>
              <w:t>：</w:t>
            </w:r>
          </w:p>
        </w:tc>
        <w:tc>
          <w:tcPr>
            <w:tcW w:w="3969" w:type="dxa"/>
            <w:tcBorders>
              <w:top w:val="single" w:sz="4" w:space="0" w:color="auto"/>
              <w:bottom w:val="single" w:sz="4" w:space="0" w:color="auto"/>
            </w:tcBorders>
            <w:vAlign w:val="bottom"/>
          </w:tcPr>
          <w:p w14:paraId="0EDEBF37" w14:textId="6E04FBE4" w:rsidR="00EF7202" w:rsidRDefault="00EF7202" w:rsidP="00CD64E6">
            <w:pPr>
              <w:ind w:firstLine="560"/>
              <w:jc w:val="center"/>
              <w:rPr>
                <w:rFonts w:ascii="宋体" w:hAnsi="宋体"/>
                <w:sz w:val="28"/>
              </w:rPr>
            </w:pPr>
            <w:proofErr w:type="gramStart"/>
            <w:r>
              <w:rPr>
                <w:rFonts w:ascii="黑体" w:eastAsia="黑体" w:hAnsi="黑体" w:hint="eastAsia"/>
                <w:sz w:val="28"/>
              </w:rPr>
              <w:t>阙</w:t>
            </w:r>
            <w:proofErr w:type="gramEnd"/>
            <w:r>
              <w:rPr>
                <w:rFonts w:ascii="黑体" w:eastAsia="黑体" w:hAnsi="黑体" w:hint="eastAsia"/>
                <w:sz w:val="28"/>
              </w:rPr>
              <w:t xml:space="preserve">  夏</w:t>
            </w:r>
          </w:p>
        </w:tc>
      </w:tr>
    </w:tbl>
    <w:p w14:paraId="1AFF04DE" w14:textId="45B5867A" w:rsidR="000C5960" w:rsidRDefault="00EF7202" w:rsidP="007D446F">
      <w:pPr>
        <w:widowControl/>
        <w:ind w:leftChars="-59" w:left="-2" w:hangingChars="50" w:hanging="140"/>
        <w:jc w:val="left"/>
      </w:pPr>
      <w:r>
        <w:rPr>
          <w:rFonts w:ascii="黑体" w:eastAsia="黑体" w:hAnsi="黑体" w:hint="eastAsia"/>
          <w:sz w:val="28"/>
        </w:rPr>
        <w:t xml:space="preserve">         </w:t>
      </w:r>
    </w:p>
    <w:p w14:paraId="446A7D35" w14:textId="3BC98BCC" w:rsidR="000C5960" w:rsidRDefault="000C5960" w:rsidP="00CD64E6">
      <w:pPr>
        <w:widowControl/>
        <w:ind w:firstLine="480"/>
        <w:jc w:val="left"/>
        <w:sectPr w:rsidR="000C5960">
          <w:headerReference w:type="even" r:id="rId12"/>
          <w:headerReference w:type="default" r:id="rId13"/>
          <w:footerReference w:type="even" r:id="rId14"/>
          <w:footerReference w:type="default" r:id="rId15"/>
          <w:headerReference w:type="first" r:id="rId16"/>
          <w:footerReference w:type="first" r:id="rId17"/>
          <w:pgSz w:w="11906" w:h="16838"/>
          <w:pgMar w:top="1440" w:right="1416" w:bottom="1440" w:left="1800" w:header="851" w:footer="992" w:gutter="0"/>
          <w:pgNumType w:start="0"/>
          <w:cols w:space="720"/>
          <w:docGrid w:type="lines" w:linePitch="326"/>
        </w:sectPr>
      </w:pPr>
    </w:p>
    <w:p w14:paraId="44523BD0" w14:textId="77777777" w:rsidR="000C5960" w:rsidRDefault="000C5960" w:rsidP="00CD64E6">
      <w:pPr>
        <w:pStyle w:val="afb"/>
        <w:spacing w:line="720" w:lineRule="auto"/>
        <w:ind w:firstLine="64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Start w:id="8" w:name="_Toc134007857"/>
      <w:bookmarkStart w:id="9" w:name="_Toc135227307"/>
      <w:bookmarkStart w:id="10" w:name="_Toc135227386"/>
      <w:bookmarkStart w:id="11" w:name="_Toc135227508"/>
      <w:bookmarkStart w:id="12" w:name="_Toc135229711"/>
      <w:bookmarkStart w:id="13" w:name="_Toc266358959"/>
      <w:bookmarkEnd w:id="0"/>
      <w:bookmarkEnd w:id="1"/>
      <w:bookmarkEnd w:id="2"/>
      <w:bookmarkEnd w:id="3"/>
      <w:bookmarkEnd w:id="4"/>
      <w:bookmarkEnd w:id="5"/>
      <w:bookmarkEnd w:id="6"/>
      <w:commentRangeEnd w:id="7"/>
      <w:r w:rsidR="002C0E43">
        <w:rPr>
          <w:rStyle w:val="a8"/>
          <w:rFonts w:ascii="Times New Roman" w:hAnsi="Times New Roman"/>
        </w:rPr>
        <w:commentReference w:id="7"/>
      </w:r>
    </w:p>
    <w:p w14:paraId="361DEBDF" w14:textId="77777777" w:rsidR="001244A3" w:rsidRDefault="000C5960" w:rsidP="00700D28">
      <w:pPr>
        <w:pStyle w:val="TOC1"/>
        <w:tabs>
          <w:tab w:val="left" w:pos="960"/>
          <w:tab w:val="right" w:leader="dot" w:pos="8834"/>
        </w:tabs>
        <w:ind w:firstLine="562"/>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69573810" w:history="1">
        <w:r w:rsidR="001244A3" w:rsidRPr="000348F2">
          <w:rPr>
            <w:rStyle w:val="af"/>
            <w:noProof/>
          </w:rPr>
          <w:t>1</w:t>
        </w:r>
        <w:r w:rsidR="001244A3">
          <w:rPr>
            <w:rFonts w:asciiTheme="minorHAnsi" w:eastAsiaTheme="minorEastAsia" w:hAnsiTheme="minorHAnsi" w:cstheme="minorBidi"/>
            <w:b w:val="0"/>
            <w:bCs w:val="0"/>
            <w:caps w:val="0"/>
            <w:noProof/>
            <w:sz w:val="21"/>
            <w:szCs w:val="22"/>
          </w:rPr>
          <w:tab/>
        </w:r>
        <w:r w:rsidR="001244A3" w:rsidRPr="000348F2">
          <w:rPr>
            <w:rStyle w:val="af"/>
            <w:noProof/>
          </w:rPr>
          <w:t>Verilog</w:t>
        </w:r>
        <w:r w:rsidR="001244A3" w:rsidRPr="000348F2">
          <w:rPr>
            <w:rStyle w:val="af"/>
            <w:rFonts w:hint="eastAsia"/>
            <w:noProof/>
          </w:rPr>
          <w:t>与</w:t>
        </w:r>
        <w:r w:rsidR="001244A3" w:rsidRPr="000348F2">
          <w:rPr>
            <w:rStyle w:val="af"/>
            <w:noProof/>
          </w:rPr>
          <w:t>vivado</w:t>
        </w:r>
        <w:r w:rsidR="001244A3" w:rsidRPr="000348F2">
          <w:rPr>
            <w:rStyle w:val="af"/>
            <w:rFonts w:hint="eastAsia"/>
            <w:noProof/>
          </w:rPr>
          <w:t>基础</w:t>
        </w:r>
        <w:r w:rsidR="001244A3">
          <w:rPr>
            <w:noProof/>
            <w:webHidden/>
          </w:rPr>
          <w:tab/>
        </w:r>
        <w:r w:rsidR="001244A3">
          <w:rPr>
            <w:noProof/>
            <w:webHidden/>
          </w:rPr>
          <w:fldChar w:fldCharType="begin"/>
        </w:r>
        <w:r w:rsidR="001244A3">
          <w:rPr>
            <w:noProof/>
            <w:webHidden/>
          </w:rPr>
          <w:instrText xml:space="preserve"> PAGEREF _Toc69573810 \h </w:instrText>
        </w:r>
        <w:r w:rsidR="001244A3">
          <w:rPr>
            <w:noProof/>
            <w:webHidden/>
          </w:rPr>
        </w:r>
        <w:r w:rsidR="001244A3">
          <w:rPr>
            <w:noProof/>
            <w:webHidden/>
          </w:rPr>
          <w:fldChar w:fldCharType="separate"/>
        </w:r>
        <w:r w:rsidR="001244A3">
          <w:rPr>
            <w:noProof/>
            <w:webHidden/>
          </w:rPr>
          <w:t>3</w:t>
        </w:r>
        <w:r w:rsidR="001244A3">
          <w:rPr>
            <w:noProof/>
            <w:webHidden/>
          </w:rPr>
          <w:fldChar w:fldCharType="end"/>
        </w:r>
      </w:hyperlink>
    </w:p>
    <w:p w14:paraId="34EEA101"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1" w:history="1">
        <w:r w:rsidR="001244A3" w:rsidRPr="000348F2">
          <w:rPr>
            <w:rStyle w:val="af"/>
            <w:noProof/>
            <w14:scene3d>
              <w14:camera w14:prst="orthographicFront"/>
              <w14:lightRig w14:rig="threePt" w14:dir="t">
                <w14:rot w14:lat="0" w14:lon="0" w14:rev="0"/>
              </w14:lightRig>
            </w14:scene3d>
          </w:rPr>
          <w:t>1.1</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设计要求</w:t>
        </w:r>
        <w:r w:rsidR="001244A3">
          <w:rPr>
            <w:noProof/>
            <w:webHidden/>
          </w:rPr>
          <w:tab/>
        </w:r>
        <w:r w:rsidR="001244A3">
          <w:rPr>
            <w:noProof/>
            <w:webHidden/>
          </w:rPr>
          <w:fldChar w:fldCharType="begin"/>
        </w:r>
        <w:r w:rsidR="001244A3">
          <w:rPr>
            <w:noProof/>
            <w:webHidden/>
          </w:rPr>
          <w:instrText xml:space="preserve"> PAGEREF _Toc69573811 \h </w:instrText>
        </w:r>
        <w:r w:rsidR="001244A3">
          <w:rPr>
            <w:noProof/>
            <w:webHidden/>
          </w:rPr>
        </w:r>
        <w:r w:rsidR="001244A3">
          <w:rPr>
            <w:noProof/>
            <w:webHidden/>
          </w:rPr>
          <w:fldChar w:fldCharType="separate"/>
        </w:r>
        <w:r w:rsidR="001244A3">
          <w:rPr>
            <w:noProof/>
            <w:webHidden/>
          </w:rPr>
          <w:t>3</w:t>
        </w:r>
        <w:r w:rsidR="001244A3">
          <w:rPr>
            <w:noProof/>
            <w:webHidden/>
          </w:rPr>
          <w:fldChar w:fldCharType="end"/>
        </w:r>
      </w:hyperlink>
    </w:p>
    <w:p w14:paraId="41A378C8"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2" w:history="1">
        <w:r w:rsidR="001244A3" w:rsidRPr="000348F2">
          <w:rPr>
            <w:rStyle w:val="af"/>
            <w:noProof/>
            <w14:scene3d>
              <w14:camera w14:prst="orthographicFront"/>
              <w14:lightRig w14:rig="threePt" w14:dir="t">
                <w14:rot w14:lat="0" w14:lon="0" w14:rev="0"/>
              </w14:lightRig>
            </w14:scene3d>
          </w:rPr>
          <w:t>1.2</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方案设计</w:t>
        </w:r>
        <w:r w:rsidR="001244A3">
          <w:rPr>
            <w:noProof/>
            <w:webHidden/>
          </w:rPr>
          <w:tab/>
        </w:r>
        <w:r w:rsidR="001244A3">
          <w:rPr>
            <w:noProof/>
            <w:webHidden/>
          </w:rPr>
          <w:fldChar w:fldCharType="begin"/>
        </w:r>
        <w:r w:rsidR="001244A3">
          <w:rPr>
            <w:noProof/>
            <w:webHidden/>
          </w:rPr>
          <w:instrText xml:space="preserve"> PAGEREF _Toc69573812 \h </w:instrText>
        </w:r>
        <w:r w:rsidR="001244A3">
          <w:rPr>
            <w:noProof/>
            <w:webHidden/>
          </w:rPr>
        </w:r>
        <w:r w:rsidR="001244A3">
          <w:rPr>
            <w:noProof/>
            <w:webHidden/>
          </w:rPr>
          <w:fldChar w:fldCharType="separate"/>
        </w:r>
        <w:r w:rsidR="001244A3">
          <w:rPr>
            <w:noProof/>
            <w:webHidden/>
          </w:rPr>
          <w:t>3</w:t>
        </w:r>
        <w:r w:rsidR="001244A3">
          <w:rPr>
            <w:noProof/>
            <w:webHidden/>
          </w:rPr>
          <w:fldChar w:fldCharType="end"/>
        </w:r>
      </w:hyperlink>
    </w:p>
    <w:p w14:paraId="375D6D32"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3" w:history="1">
        <w:r w:rsidR="001244A3" w:rsidRPr="000348F2">
          <w:rPr>
            <w:rStyle w:val="af"/>
            <w:noProof/>
            <w14:scene3d>
              <w14:camera w14:prst="orthographicFront"/>
              <w14:lightRig w14:rig="threePt" w14:dir="t">
                <w14:rot w14:lat="0" w14:lon="0" w14:rev="0"/>
              </w14:lightRig>
            </w14:scene3d>
          </w:rPr>
          <w:t>1.3</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实验步骤</w:t>
        </w:r>
        <w:r w:rsidR="001244A3">
          <w:rPr>
            <w:noProof/>
            <w:webHidden/>
          </w:rPr>
          <w:tab/>
        </w:r>
        <w:r w:rsidR="001244A3">
          <w:rPr>
            <w:noProof/>
            <w:webHidden/>
          </w:rPr>
          <w:fldChar w:fldCharType="begin"/>
        </w:r>
        <w:r w:rsidR="001244A3">
          <w:rPr>
            <w:noProof/>
            <w:webHidden/>
          </w:rPr>
          <w:instrText xml:space="preserve"> PAGEREF _Toc69573813 \h </w:instrText>
        </w:r>
        <w:r w:rsidR="001244A3">
          <w:rPr>
            <w:noProof/>
            <w:webHidden/>
          </w:rPr>
        </w:r>
        <w:r w:rsidR="001244A3">
          <w:rPr>
            <w:noProof/>
            <w:webHidden/>
          </w:rPr>
          <w:fldChar w:fldCharType="separate"/>
        </w:r>
        <w:r w:rsidR="001244A3">
          <w:rPr>
            <w:noProof/>
            <w:webHidden/>
          </w:rPr>
          <w:t>5</w:t>
        </w:r>
        <w:r w:rsidR="001244A3">
          <w:rPr>
            <w:noProof/>
            <w:webHidden/>
          </w:rPr>
          <w:fldChar w:fldCharType="end"/>
        </w:r>
      </w:hyperlink>
    </w:p>
    <w:p w14:paraId="1632D728"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4" w:history="1">
        <w:r w:rsidR="001244A3" w:rsidRPr="000348F2">
          <w:rPr>
            <w:rStyle w:val="af"/>
            <w:noProof/>
            <w14:scene3d>
              <w14:camera w14:prst="orthographicFront"/>
              <w14:lightRig w14:rig="threePt" w14:dir="t">
                <w14:rot w14:lat="0" w14:lon="0" w14:rev="0"/>
              </w14:lightRig>
            </w14:scene3d>
          </w:rPr>
          <w:t>1.4</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故障与调试</w:t>
        </w:r>
        <w:r w:rsidR="001244A3">
          <w:rPr>
            <w:noProof/>
            <w:webHidden/>
          </w:rPr>
          <w:tab/>
        </w:r>
        <w:r w:rsidR="001244A3">
          <w:rPr>
            <w:noProof/>
            <w:webHidden/>
          </w:rPr>
          <w:fldChar w:fldCharType="begin"/>
        </w:r>
        <w:r w:rsidR="001244A3">
          <w:rPr>
            <w:noProof/>
            <w:webHidden/>
          </w:rPr>
          <w:instrText xml:space="preserve"> PAGEREF _Toc69573814 \h </w:instrText>
        </w:r>
        <w:r w:rsidR="001244A3">
          <w:rPr>
            <w:noProof/>
            <w:webHidden/>
          </w:rPr>
        </w:r>
        <w:r w:rsidR="001244A3">
          <w:rPr>
            <w:noProof/>
            <w:webHidden/>
          </w:rPr>
          <w:fldChar w:fldCharType="separate"/>
        </w:r>
        <w:r w:rsidR="001244A3">
          <w:rPr>
            <w:noProof/>
            <w:webHidden/>
          </w:rPr>
          <w:t>6</w:t>
        </w:r>
        <w:r w:rsidR="001244A3">
          <w:rPr>
            <w:noProof/>
            <w:webHidden/>
          </w:rPr>
          <w:fldChar w:fldCharType="end"/>
        </w:r>
      </w:hyperlink>
    </w:p>
    <w:p w14:paraId="3774D1A7"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5" w:history="1">
        <w:r w:rsidR="001244A3" w:rsidRPr="000348F2">
          <w:rPr>
            <w:rStyle w:val="af"/>
            <w:noProof/>
            <w14:scene3d>
              <w14:camera w14:prst="orthographicFront"/>
              <w14:lightRig w14:rig="threePt" w14:dir="t">
                <w14:rot w14:lat="0" w14:lon="0" w14:rev="0"/>
              </w14:lightRig>
            </w14:scene3d>
          </w:rPr>
          <w:t>1.5</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仿真及分析</w:t>
        </w:r>
        <w:r w:rsidR="001244A3">
          <w:rPr>
            <w:noProof/>
            <w:webHidden/>
          </w:rPr>
          <w:tab/>
        </w:r>
        <w:r w:rsidR="001244A3">
          <w:rPr>
            <w:noProof/>
            <w:webHidden/>
          </w:rPr>
          <w:fldChar w:fldCharType="begin"/>
        </w:r>
        <w:r w:rsidR="001244A3">
          <w:rPr>
            <w:noProof/>
            <w:webHidden/>
          </w:rPr>
          <w:instrText xml:space="preserve"> PAGEREF _Toc69573815 \h </w:instrText>
        </w:r>
        <w:r w:rsidR="001244A3">
          <w:rPr>
            <w:noProof/>
            <w:webHidden/>
          </w:rPr>
        </w:r>
        <w:r w:rsidR="001244A3">
          <w:rPr>
            <w:noProof/>
            <w:webHidden/>
          </w:rPr>
          <w:fldChar w:fldCharType="separate"/>
        </w:r>
        <w:r w:rsidR="001244A3">
          <w:rPr>
            <w:noProof/>
            <w:webHidden/>
          </w:rPr>
          <w:t>6</w:t>
        </w:r>
        <w:r w:rsidR="001244A3">
          <w:rPr>
            <w:noProof/>
            <w:webHidden/>
          </w:rPr>
          <w:fldChar w:fldCharType="end"/>
        </w:r>
      </w:hyperlink>
    </w:p>
    <w:p w14:paraId="179BCF62" w14:textId="77777777" w:rsidR="001244A3" w:rsidRDefault="00700D28" w:rsidP="00700D28">
      <w:pPr>
        <w:pStyle w:val="TOC1"/>
        <w:tabs>
          <w:tab w:val="left" w:pos="960"/>
          <w:tab w:val="right" w:leader="dot" w:pos="8834"/>
        </w:tabs>
        <w:ind w:firstLine="562"/>
        <w:rPr>
          <w:rFonts w:asciiTheme="minorHAnsi" w:eastAsiaTheme="minorEastAsia" w:hAnsiTheme="minorHAnsi" w:cstheme="minorBidi"/>
          <w:b w:val="0"/>
          <w:bCs w:val="0"/>
          <w:caps w:val="0"/>
          <w:noProof/>
          <w:sz w:val="21"/>
          <w:szCs w:val="22"/>
        </w:rPr>
      </w:pPr>
      <w:hyperlink w:anchor="_Toc69573816" w:history="1">
        <w:r w:rsidR="001244A3" w:rsidRPr="000348F2">
          <w:rPr>
            <w:rStyle w:val="af"/>
            <w:noProof/>
          </w:rPr>
          <w:t>2</w:t>
        </w:r>
        <w:r w:rsidR="001244A3">
          <w:rPr>
            <w:rFonts w:asciiTheme="minorHAnsi" w:eastAsiaTheme="minorEastAsia" w:hAnsiTheme="minorHAnsi" w:cstheme="minorBidi"/>
            <w:b w:val="0"/>
            <w:bCs w:val="0"/>
            <w:caps w:val="0"/>
            <w:noProof/>
            <w:sz w:val="21"/>
            <w:szCs w:val="22"/>
          </w:rPr>
          <w:tab/>
        </w:r>
        <w:r w:rsidR="001244A3" w:rsidRPr="000348F2">
          <w:rPr>
            <w:rStyle w:val="af"/>
            <w:noProof/>
          </w:rPr>
          <w:t>XXX</w:t>
        </w:r>
        <w:r w:rsidR="001244A3" w:rsidRPr="000348F2">
          <w:rPr>
            <w:rStyle w:val="af"/>
            <w:rFonts w:hint="eastAsia"/>
            <w:noProof/>
          </w:rPr>
          <w:t>实验</w:t>
        </w:r>
        <w:r w:rsidR="001244A3">
          <w:rPr>
            <w:noProof/>
            <w:webHidden/>
          </w:rPr>
          <w:tab/>
        </w:r>
        <w:r w:rsidR="001244A3">
          <w:rPr>
            <w:noProof/>
            <w:webHidden/>
          </w:rPr>
          <w:fldChar w:fldCharType="begin"/>
        </w:r>
        <w:r w:rsidR="001244A3">
          <w:rPr>
            <w:noProof/>
            <w:webHidden/>
          </w:rPr>
          <w:instrText xml:space="preserve"> PAGEREF _Toc69573816 \h </w:instrText>
        </w:r>
        <w:r w:rsidR="001244A3">
          <w:rPr>
            <w:noProof/>
            <w:webHidden/>
          </w:rPr>
        </w:r>
        <w:r w:rsidR="001244A3">
          <w:rPr>
            <w:noProof/>
            <w:webHidden/>
          </w:rPr>
          <w:fldChar w:fldCharType="separate"/>
        </w:r>
        <w:r w:rsidR="001244A3">
          <w:rPr>
            <w:noProof/>
            <w:webHidden/>
          </w:rPr>
          <w:t>8</w:t>
        </w:r>
        <w:r w:rsidR="001244A3">
          <w:rPr>
            <w:noProof/>
            <w:webHidden/>
          </w:rPr>
          <w:fldChar w:fldCharType="end"/>
        </w:r>
      </w:hyperlink>
    </w:p>
    <w:p w14:paraId="4F6FA2AA"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7" w:history="1">
        <w:r w:rsidR="001244A3" w:rsidRPr="000348F2">
          <w:rPr>
            <w:rStyle w:val="af"/>
            <w:noProof/>
            <w14:scene3d>
              <w14:camera w14:prst="orthographicFront"/>
              <w14:lightRig w14:rig="threePt" w14:dir="t">
                <w14:rot w14:lat="0" w14:lon="0" w14:rev="0"/>
              </w14:lightRig>
            </w14:scene3d>
          </w:rPr>
          <w:t>2.1</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设计要求</w:t>
        </w:r>
        <w:r w:rsidR="001244A3">
          <w:rPr>
            <w:noProof/>
            <w:webHidden/>
          </w:rPr>
          <w:tab/>
        </w:r>
        <w:r w:rsidR="001244A3">
          <w:rPr>
            <w:noProof/>
            <w:webHidden/>
          </w:rPr>
          <w:fldChar w:fldCharType="begin"/>
        </w:r>
        <w:r w:rsidR="001244A3">
          <w:rPr>
            <w:noProof/>
            <w:webHidden/>
          </w:rPr>
          <w:instrText xml:space="preserve"> PAGEREF _Toc69573817 \h </w:instrText>
        </w:r>
        <w:r w:rsidR="001244A3">
          <w:rPr>
            <w:noProof/>
            <w:webHidden/>
          </w:rPr>
        </w:r>
        <w:r w:rsidR="001244A3">
          <w:rPr>
            <w:noProof/>
            <w:webHidden/>
          </w:rPr>
          <w:fldChar w:fldCharType="separate"/>
        </w:r>
        <w:r w:rsidR="001244A3">
          <w:rPr>
            <w:noProof/>
            <w:webHidden/>
          </w:rPr>
          <w:t>8</w:t>
        </w:r>
        <w:r w:rsidR="001244A3">
          <w:rPr>
            <w:noProof/>
            <w:webHidden/>
          </w:rPr>
          <w:fldChar w:fldCharType="end"/>
        </w:r>
      </w:hyperlink>
    </w:p>
    <w:p w14:paraId="08C03937"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8" w:history="1">
        <w:r w:rsidR="001244A3" w:rsidRPr="000348F2">
          <w:rPr>
            <w:rStyle w:val="af"/>
            <w:noProof/>
            <w14:scene3d>
              <w14:camera w14:prst="orthographicFront"/>
              <w14:lightRig w14:rig="threePt" w14:dir="t">
                <w14:rot w14:lat="0" w14:lon="0" w14:rev="0"/>
              </w14:lightRig>
            </w14:scene3d>
          </w:rPr>
          <w:t>2.2</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方案设计</w:t>
        </w:r>
        <w:r w:rsidR="001244A3">
          <w:rPr>
            <w:noProof/>
            <w:webHidden/>
          </w:rPr>
          <w:tab/>
        </w:r>
        <w:r w:rsidR="001244A3">
          <w:rPr>
            <w:noProof/>
            <w:webHidden/>
          </w:rPr>
          <w:fldChar w:fldCharType="begin"/>
        </w:r>
        <w:r w:rsidR="001244A3">
          <w:rPr>
            <w:noProof/>
            <w:webHidden/>
          </w:rPr>
          <w:instrText xml:space="preserve"> PAGEREF _Toc69573818 \h </w:instrText>
        </w:r>
        <w:r w:rsidR="001244A3">
          <w:rPr>
            <w:noProof/>
            <w:webHidden/>
          </w:rPr>
        </w:r>
        <w:r w:rsidR="001244A3">
          <w:rPr>
            <w:noProof/>
            <w:webHidden/>
          </w:rPr>
          <w:fldChar w:fldCharType="separate"/>
        </w:r>
        <w:r w:rsidR="001244A3">
          <w:rPr>
            <w:noProof/>
            <w:webHidden/>
          </w:rPr>
          <w:t>8</w:t>
        </w:r>
        <w:r w:rsidR="001244A3">
          <w:rPr>
            <w:noProof/>
            <w:webHidden/>
          </w:rPr>
          <w:fldChar w:fldCharType="end"/>
        </w:r>
      </w:hyperlink>
    </w:p>
    <w:p w14:paraId="515FA435"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19" w:history="1">
        <w:r w:rsidR="001244A3" w:rsidRPr="000348F2">
          <w:rPr>
            <w:rStyle w:val="af"/>
            <w:noProof/>
            <w14:scene3d>
              <w14:camera w14:prst="orthographicFront"/>
              <w14:lightRig w14:rig="threePt" w14:dir="t">
                <w14:rot w14:lat="0" w14:lon="0" w14:rev="0"/>
              </w14:lightRig>
            </w14:scene3d>
          </w:rPr>
          <w:t>2.3</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实验步骤</w:t>
        </w:r>
        <w:r w:rsidR="001244A3">
          <w:rPr>
            <w:noProof/>
            <w:webHidden/>
          </w:rPr>
          <w:tab/>
        </w:r>
        <w:r w:rsidR="001244A3">
          <w:rPr>
            <w:noProof/>
            <w:webHidden/>
          </w:rPr>
          <w:fldChar w:fldCharType="begin"/>
        </w:r>
        <w:r w:rsidR="001244A3">
          <w:rPr>
            <w:noProof/>
            <w:webHidden/>
          </w:rPr>
          <w:instrText xml:space="preserve"> PAGEREF _Toc69573819 \h </w:instrText>
        </w:r>
        <w:r w:rsidR="001244A3">
          <w:rPr>
            <w:noProof/>
            <w:webHidden/>
          </w:rPr>
        </w:r>
        <w:r w:rsidR="001244A3">
          <w:rPr>
            <w:noProof/>
            <w:webHidden/>
          </w:rPr>
          <w:fldChar w:fldCharType="separate"/>
        </w:r>
        <w:r w:rsidR="001244A3">
          <w:rPr>
            <w:noProof/>
            <w:webHidden/>
          </w:rPr>
          <w:t>8</w:t>
        </w:r>
        <w:r w:rsidR="001244A3">
          <w:rPr>
            <w:noProof/>
            <w:webHidden/>
          </w:rPr>
          <w:fldChar w:fldCharType="end"/>
        </w:r>
      </w:hyperlink>
    </w:p>
    <w:p w14:paraId="5D2B6C0E"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0" w:history="1">
        <w:r w:rsidR="001244A3" w:rsidRPr="000348F2">
          <w:rPr>
            <w:rStyle w:val="af"/>
            <w:noProof/>
            <w14:scene3d>
              <w14:camera w14:prst="orthographicFront"/>
              <w14:lightRig w14:rig="threePt" w14:dir="t">
                <w14:rot w14:lat="0" w14:lon="0" w14:rev="0"/>
              </w14:lightRig>
            </w14:scene3d>
          </w:rPr>
          <w:t>2.4</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故障与调试</w:t>
        </w:r>
        <w:r w:rsidR="001244A3">
          <w:rPr>
            <w:noProof/>
            <w:webHidden/>
          </w:rPr>
          <w:tab/>
        </w:r>
        <w:r w:rsidR="001244A3">
          <w:rPr>
            <w:noProof/>
            <w:webHidden/>
          </w:rPr>
          <w:fldChar w:fldCharType="begin"/>
        </w:r>
        <w:r w:rsidR="001244A3">
          <w:rPr>
            <w:noProof/>
            <w:webHidden/>
          </w:rPr>
          <w:instrText xml:space="preserve"> PAGEREF _Toc69573820 \h </w:instrText>
        </w:r>
        <w:r w:rsidR="001244A3">
          <w:rPr>
            <w:noProof/>
            <w:webHidden/>
          </w:rPr>
        </w:r>
        <w:r w:rsidR="001244A3">
          <w:rPr>
            <w:noProof/>
            <w:webHidden/>
          </w:rPr>
          <w:fldChar w:fldCharType="separate"/>
        </w:r>
        <w:r w:rsidR="001244A3">
          <w:rPr>
            <w:noProof/>
            <w:webHidden/>
          </w:rPr>
          <w:t>8</w:t>
        </w:r>
        <w:r w:rsidR="001244A3">
          <w:rPr>
            <w:noProof/>
            <w:webHidden/>
          </w:rPr>
          <w:fldChar w:fldCharType="end"/>
        </w:r>
      </w:hyperlink>
    </w:p>
    <w:p w14:paraId="65DD3704"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1" w:history="1">
        <w:r w:rsidR="001244A3" w:rsidRPr="000348F2">
          <w:rPr>
            <w:rStyle w:val="af"/>
            <w:noProof/>
            <w14:scene3d>
              <w14:camera w14:prst="orthographicFront"/>
              <w14:lightRig w14:rig="threePt" w14:dir="t">
                <w14:rot w14:lat="0" w14:lon="0" w14:rev="0"/>
              </w14:lightRig>
            </w14:scene3d>
          </w:rPr>
          <w:t>2.5</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仿真及分析</w:t>
        </w:r>
        <w:r w:rsidR="001244A3">
          <w:rPr>
            <w:noProof/>
            <w:webHidden/>
          </w:rPr>
          <w:tab/>
        </w:r>
        <w:r w:rsidR="001244A3">
          <w:rPr>
            <w:noProof/>
            <w:webHidden/>
          </w:rPr>
          <w:fldChar w:fldCharType="begin"/>
        </w:r>
        <w:r w:rsidR="001244A3">
          <w:rPr>
            <w:noProof/>
            <w:webHidden/>
          </w:rPr>
          <w:instrText xml:space="preserve"> PAGEREF _Toc69573821 \h </w:instrText>
        </w:r>
        <w:r w:rsidR="001244A3">
          <w:rPr>
            <w:noProof/>
            <w:webHidden/>
          </w:rPr>
        </w:r>
        <w:r w:rsidR="001244A3">
          <w:rPr>
            <w:noProof/>
            <w:webHidden/>
          </w:rPr>
          <w:fldChar w:fldCharType="separate"/>
        </w:r>
        <w:r w:rsidR="001244A3">
          <w:rPr>
            <w:noProof/>
            <w:webHidden/>
          </w:rPr>
          <w:t>9</w:t>
        </w:r>
        <w:r w:rsidR="001244A3">
          <w:rPr>
            <w:noProof/>
            <w:webHidden/>
          </w:rPr>
          <w:fldChar w:fldCharType="end"/>
        </w:r>
      </w:hyperlink>
    </w:p>
    <w:p w14:paraId="72947DCD" w14:textId="77777777" w:rsidR="001244A3" w:rsidRDefault="00700D28" w:rsidP="00700D28">
      <w:pPr>
        <w:pStyle w:val="TOC1"/>
        <w:tabs>
          <w:tab w:val="left" w:pos="960"/>
          <w:tab w:val="right" w:leader="dot" w:pos="8834"/>
        </w:tabs>
        <w:ind w:firstLine="562"/>
        <w:rPr>
          <w:rFonts w:asciiTheme="minorHAnsi" w:eastAsiaTheme="minorEastAsia" w:hAnsiTheme="minorHAnsi" w:cstheme="minorBidi"/>
          <w:b w:val="0"/>
          <w:bCs w:val="0"/>
          <w:caps w:val="0"/>
          <w:noProof/>
          <w:sz w:val="21"/>
          <w:szCs w:val="22"/>
        </w:rPr>
      </w:pPr>
      <w:hyperlink w:anchor="_Toc69573822" w:history="1">
        <w:r w:rsidR="001244A3" w:rsidRPr="000348F2">
          <w:rPr>
            <w:rStyle w:val="af"/>
            <w:noProof/>
          </w:rPr>
          <w:t>3</w:t>
        </w:r>
        <w:r w:rsidR="001244A3">
          <w:rPr>
            <w:rFonts w:asciiTheme="minorHAnsi" w:eastAsiaTheme="minorEastAsia" w:hAnsiTheme="minorHAnsi" w:cstheme="minorBidi"/>
            <w:b w:val="0"/>
            <w:bCs w:val="0"/>
            <w:caps w:val="0"/>
            <w:noProof/>
            <w:sz w:val="21"/>
            <w:szCs w:val="22"/>
          </w:rPr>
          <w:tab/>
        </w:r>
        <w:r w:rsidR="001244A3" w:rsidRPr="000348F2">
          <w:rPr>
            <w:rStyle w:val="af"/>
            <w:noProof/>
          </w:rPr>
          <w:t>XXX</w:t>
        </w:r>
        <w:r w:rsidR="001244A3" w:rsidRPr="000348F2">
          <w:rPr>
            <w:rStyle w:val="af"/>
            <w:rFonts w:hint="eastAsia"/>
            <w:noProof/>
          </w:rPr>
          <w:t>实验</w:t>
        </w:r>
        <w:r w:rsidR="001244A3">
          <w:rPr>
            <w:noProof/>
            <w:webHidden/>
          </w:rPr>
          <w:tab/>
        </w:r>
        <w:r w:rsidR="001244A3">
          <w:rPr>
            <w:noProof/>
            <w:webHidden/>
          </w:rPr>
          <w:fldChar w:fldCharType="begin"/>
        </w:r>
        <w:r w:rsidR="001244A3">
          <w:rPr>
            <w:noProof/>
            <w:webHidden/>
          </w:rPr>
          <w:instrText xml:space="preserve"> PAGEREF _Toc69573822 \h </w:instrText>
        </w:r>
        <w:r w:rsidR="001244A3">
          <w:rPr>
            <w:noProof/>
            <w:webHidden/>
          </w:rPr>
        </w:r>
        <w:r w:rsidR="001244A3">
          <w:rPr>
            <w:noProof/>
            <w:webHidden/>
          </w:rPr>
          <w:fldChar w:fldCharType="separate"/>
        </w:r>
        <w:r w:rsidR="001244A3">
          <w:rPr>
            <w:noProof/>
            <w:webHidden/>
          </w:rPr>
          <w:t>10</w:t>
        </w:r>
        <w:r w:rsidR="001244A3">
          <w:rPr>
            <w:noProof/>
            <w:webHidden/>
          </w:rPr>
          <w:fldChar w:fldCharType="end"/>
        </w:r>
      </w:hyperlink>
    </w:p>
    <w:p w14:paraId="45AB0A26"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3" w:history="1">
        <w:r w:rsidR="001244A3" w:rsidRPr="000348F2">
          <w:rPr>
            <w:rStyle w:val="af"/>
            <w:noProof/>
            <w14:scene3d>
              <w14:camera w14:prst="orthographicFront"/>
              <w14:lightRig w14:rig="threePt" w14:dir="t">
                <w14:rot w14:lat="0" w14:lon="0" w14:rev="0"/>
              </w14:lightRig>
            </w14:scene3d>
          </w:rPr>
          <w:t>3.1</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设计要求</w:t>
        </w:r>
        <w:r w:rsidR="001244A3">
          <w:rPr>
            <w:noProof/>
            <w:webHidden/>
          </w:rPr>
          <w:tab/>
        </w:r>
        <w:r w:rsidR="001244A3">
          <w:rPr>
            <w:noProof/>
            <w:webHidden/>
          </w:rPr>
          <w:fldChar w:fldCharType="begin"/>
        </w:r>
        <w:r w:rsidR="001244A3">
          <w:rPr>
            <w:noProof/>
            <w:webHidden/>
          </w:rPr>
          <w:instrText xml:space="preserve"> PAGEREF _Toc69573823 \h </w:instrText>
        </w:r>
        <w:r w:rsidR="001244A3">
          <w:rPr>
            <w:noProof/>
            <w:webHidden/>
          </w:rPr>
        </w:r>
        <w:r w:rsidR="001244A3">
          <w:rPr>
            <w:noProof/>
            <w:webHidden/>
          </w:rPr>
          <w:fldChar w:fldCharType="separate"/>
        </w:r>
        <w:r w:rsidR="001244A3">
          <w:rPr>
            <w:noProof/>
            <w:webHidden/>
          </w:rPr>
          <w:t>10</w:t>
        </w:r>
        <w:r w:rsidR="001244A3">
          <w:rPr>
            <w:noProof/>
            <w:webHidden/>
          </w:rPr>
          <w:fldChar w:fldCharType="end"/>
        </w:r>
      </w:hyperlink>
    </w:p>
    <w:p w14:paraId="4DB12434"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4" w:history="1">
        <w:r w:rsidR="001244A3" w:rsidRPr="000348F2">
          <w:rPr>
            <w:rStyle w:val="af"/>
            <w:noProof/>
            <w14:scene3d>
              <w14:camera w14:prst="orthographicFront"/>
              <w14:lightRig w14:rig="threePt" w14:dir="t">
                <w14:rot w14:lat="0" w14:lon="0" w14:rev="0"/>
              </w14:lightRig>
            </w14:scene3d>
          </w:rPr>
          <w:t>3.2</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方案设计</w:t>
        </w:r>
        <w:r w:rsidR="001244A3">
          <w:rPr>
            <w:noProof/>
            <w:webHidden/>
          </w:rPr>
          <w:tab/>
        </w:r>
        <w:r w:rsidR="001244A3">
          <w:rPr>
            <w:noProof/>
            <w:webHidden/>
          </w:rPr>
          <w:fldChar w:fldCharType="begin"/>
        </w:r>
        <w:r w:rsidR="001244A3">
          <w:rPr>
            <w:noProof/>
            <w:webHidden/>
          </w:rPr>
          <w:instrText xml:space="preserve"> PAGEREF _Toc69573824 \h </w:instrText>
        </w:r>
        <w:r w:rsidR="001244A3">
          <w:rPr>
            <w:noProof/>
            <w:webHidden/>
          </w:rPr>
        </w:r>
        <w:r w:rsidR="001244A3">
          <w:rPr>
            <w:noProof/>
            <w:webHidden/>
          </w:rPr>
          <w:fldChar w:fldCharType="separate"/>
        </w:r>
        <w:r w:rsidR="001244A3">
          <w:rPr>
            <w:noProof/>
            <w:webHidden/>
          </w:rPr>
          <w:t>10</w:t>
        </w:r>
        <w:r w:rsidR="001244A3">
          <w:rPr>
            <w:noProof/>
            <w:webHidden/>
          </w:rPr>
          <w:fldChar w:fldCharType="end"/>
        </w:r>
      </w:hyperlink>
    </w:p>
    <w:p w14:paraId="1FC6B4E9"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5" w:history="1">
        <w:r w:rsidR="001244A3" w:rsidRPr="000348F2">
          <w:rPr>
            <w:rStyle w:val="af"/>
            <w:noProof/>
            <w14:scene3d>
              <w14:camera w14:prst="orthographicFront"/>
              <w14:lightRig w14:rig="threePt" w14:dir="t">
                <w14:rot w14:lat="0" w14:lon="0" w14:rev="0"/>
              </w14:lightRig>
            </w14:scene3d>
          </w:rPr>
          <w:t>3.3</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实验步骤</w:t>
        </w:r>
        <w:r w:rsidR="001244A3">
          <w:rPr>
            <w:noProof/>
            <w:webHidden/>
          </w:rPr>
          <w:tab/>
        </w:r>
        <w:r w:rsidR="001244A3">
          <w:rPr>
            <w:noProof/>
            <w:webHidden/>
          </w:rPr>
          <w:fldChar w:fldCharType="begin"/>
        </w:r>
        <w:r w:rsidR="001244A3">
          <w:rPr>
            <w:noProof/>
            <w:webHidden/>
          </w:rPr>
          <w:instrText xml:space="preserve"> PAGEREF _Toc69573825 \h </w:instrText>
        </w:r>
        <w:r w:rsidR="001244A3">
          <w:rPr>
            <w:noProof/>
            <w:webHidden/>
          </w:rPr>
        </w:r>
        <w:r w:rsidR="001244A3">
          <w:rPr>
            <w:noProof/>
            <w:webHidden/>
          </w:rPr>
          <w:fldChar w:fldCharType="separate"/>
        </w:r>
        <w:r w:rsidR="001244A3">
          <w:rPr>
            <w:noProof/>
            <w:webHidden/>
          </w:rPr>
          <w:t>10</w:t>
        </w:r>
        <w:r w:rsidR="001244A3">
          <w:rPr>
            <w:noProof/>
            <w:webHidden/>
          </w:rPr>
          <w:fldChar w:fldCharType="end"/>
        </w:r>
      </w:hyperlink>
    </w:p>
    <w:p w14:paraId="25171634"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6" w:history="1">
        <w:r w:rsidR="001244A3" w:rsidRPr="000348F2">
          <w:rPr>
            <w:rStyle w:val="af"/>
            <w:noProof/>
            <w14:scene3d>
              <w14:camera w14:prst="orthographicFront"/>
              <w14:lightRig w14:rig="threePt" w14:dir="t">
                <w14:rot w14:lat="0" w14:lon="0" w14:rev="0"/>
              </w14:lightRig>
            </w14:scene3d>
          </w:rPr>
          <w:t>3.4</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故障与调试</w:t>
        </w:r>
        <w:r w:rsidR="001244A3">
          <w:rPr>
            <w:noProof/>
            <w:webHidden/>
          </w:rPr>
          <w:tab/>
        </w:r>
        <w:r w:rsidR="001244A3">
          <w:rPr>
            <w:noProof/>
            <w:webHidden/>
          </w:rPr>
          <w:fldChar w:fldCharType="begin"/>
        </w:r>
        <w:r w:rsidR="001244A3">
          <w:rPr>
            <w:noProof/>
            <w:webHidden/>
          </w:rPr>
          <w:instrText xml:space="preserve"> PAGEREF _Toc69573826 \h </w:instrText>
        </w:r>
        <w:r w:rsidR="001244A3">
          <w:rPr>
            <w:noProof/>
            <w:webHidden/>
          </w:rPr>
        </w:r>
        <w:r w:rsidR="001244A3">
          <w:rPr>
            <w:noProof/>
            <w:webHidden/>
          </w:rPr>
          <w:fldChar w:fldCharType="separate"/>
        </w:r>
        <w:r w:rsidR="001244A3">
          <w:rPr>
            <w:noProof/>
            <w:webHidden/>
          </w:rPr>
          <w:t>10</w:t>
        </w:r>
        <w:r w:rsidR="001244A3">
          <w:rPr>
            <w:noProof/>
            <w:webHidden/>
          </w:rPr>
          <w:fldChar w:fldCharType="end"/>
        </w:r>
      </w:hyperlink>
    </w:p>
    <w:p w14:paraId="01BB8E47"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7" w:history="1">
        <w:r w:rsidR="001244A3" w:rsidRPr="000348F2">
          <w:rPr>
            <w:rStyle w:val="af"/>
            <w:noProof/>
            <w14:scene3d>
              <w14:camera w14:prst="orthographicFront"/>
              <w14:lightRig w14:rig="threePt" w14:dir="t">
                <w14:rot w14:lat="0" w14:lon="0" w14:rev="0"/>
              </w14:lightRig>
            </w14:scene3d>
          </w:rPr>
          <w:t>3.5</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仿真与分析</w:t>
        </w:r>
        <w:r w:rsidR="001244A3">
          <w:rPr>
            <w:noProof/>
            <w:webHidden/>
          </w:rPr>
          <w:tab/>
        </w:r>
        <w:r w:rsidR="001244A3">
          <w:rPr>
            <w:noProof/>
            <w:webHidden/>
          </w:rPr>
          <w:fldChar w:fldCharType="begin"/>
        </w:r>
        <w:r w:rsidR="001244A3">
          <w:rPr>
            <w:noProof/>
            <w:webHidden/>
          </w:rPr>
          <w:instrText xml:space="preserve"> PAGEREF _Toc69573827 \h </w:instrText>
        </w:r>
        <w:r w:rsidR="001244A3">
          <w:rPr>
            <w:noProof/>
            <w:webHidden/>
          </w:rPr>
        </w:r>
        <w:r w:rsidR="001244A3">
          <w:rPr>
            <w:noProof/>
            <w:webHidden/>
          </w:rPr>
          <w:fldChar w:fldCharType="separate"/>
        </w:r>
        <w:r w:rsidR="001244A3">
          <w:rPr>
            <w:noProof/>
            <w:webHidden/>
          </w:rPr>
          <w:t>11</w:t>
        </w:r>
        <w:r w:rsidR="001244A3">
          <w:rPr>
            <w:noProof/>
            <w:webHidden/>
          </w:rPr>
          <w:fldChar w:fldCharType="end"/>
        </w:r>
      </w:hyperlink>
    </w:p>
    <w:p w14:paraId="134DF4EA" w14:textId="77777777" w:rsidR="001244A3" w:rsidRDefault="00700D28" w:rsidP="00700D28">
      <w:pPr>
        <w:pStyle w:val="TOC1"/>
        <w:tabs>
          <w:tab w:val="left" w:pos="960"/>
          <w:tab w:val="right" w:leader="dot" w:pos="8834"/>
        </w:tabs>
        <w:ind w:firstLine="562"/>
        <w:rPr>
          <w:rFonts w:asciiTheme="minorHAnsi" w:eastAsiaTheme="minorEastAsia" w:hAnsiTheme="minorHAnsi" w:cstheme="minorBidi"/>
          <w:b w:val="0"/>
          <w:bCs w:val="0"/>
          <w:caps w:val="0"/>
          <w:noProof/>
          <w:sz w:val="21"/>
          <w:szCs w:val="22"/>
        </w:rPr>
      </w:pPr>
      <w:hyperlink w:anchor="_Toc69573828" w:history="1">
        <w:r w:rsidR="001244A3" w:rsidRPr="000348F2">
          <w:rPr>
            <w:rStyle w:val="af"/>
            <w:noProof/>
          </w:rPr>
          <w:t>4</w:t>
        </w:r>
        <w:r w:rsidR="001244A3">
          <w:rPr>
            <w:rFonts w:asciiTheme="minorHAnsi" w:eastAsiaTheme="minorEastAsia" w:hAnsiTheme="minorHAnsi" w:cstheme="minorBidi"/>
            <w:b w:val="0"/>
            <w:bCs w:val="0"/>
            <w:caps w:val="0"/>
            <w:noProof/>
            <w:sz w:val="21"/>
            <w:szCs w:val="22"/>
          </w:rPr>
          <w:tab/>
        </w:r>
        <w:r w:rsidR="001244A3" w:rsidRPr="000348F2">
          <w:rPr>
            <w:rStyle w:val="af"/>
            <w:noProof/>
          </w:rPr>
          <w:t>XXX</w:t>
        </w:r>
        <w:r w:rsidR="001244A3" w:rsidRPr="000348F2">
          <w:rPr>
            <w:rStyle w:val="af"/>
            <w:rFonts w:hint="eastAsia"/>
            <w:noProof/>
          </w:rPr>
          <w:t>实验</w:t>
        </w:r>
        <w:r w:rsidR="001244A3">
          <w:rPr>
            <w:noProof/>
            <w:webHidden/>
          </w:rPr>
          <w:tab/>
        </w:r>
        <w:r w:rsidR="001244A3">
          <w:rPr>
            <w:noProof/>
            <w:webHidden/>
          </w:rPr>
          <w:fldChar w:fldCharType="begin"/>
        </w:r>
        <w:r w:rsidR="001244A3">
          <w:rPr>
            <w:noProof/>
            <w:webHidden/>
          </w:rPr>
          <w:instrText xml:space="preserve"> PAGEREF _Toc69573828 \h </w:instrText>
        </w:r>
        <w:r w:rsidR="001244A3">
          <w:rPr>
            <w:noProof/>
            <w:webHidden/>
          </w:rPr>
        </w:r>
        <w:r w:rsidR="001244A3">
          <w:rPr>
            <w:noProof/>
            <w:webHidden/>
          </w:rPr>
          <w:fldChar w:fldCharType="separate"/>
        </w:r>
        <w:r w:rsidR="001244A3">
          <w:rPr>
            <w:noProof/>
            <w:webHidden/>
          </w:rPr>
          <w:t>12</w:t>
        </w:r>
        <w:r w:rsidR="001244A3">
          <w:rPr>
            <w:noProof/>
            <w:webHidden/>
          </w:rPr>
          <w:fldChar w:fldCharType="end"/>
        </w:r>
      </w:hyperlink>
    </w:p>
    <w:p w14:paraId="30B9748D"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29" w:history="1">
        <w:r w:rsidR="001244A3" w:rsidRPr="000348F2">
          <w:rPr>
            <w:rStyle w:val="af"/>
            <w:noProof/>
            <w14:scene3d>
              <w14:camera w14:prst="orthographicFront"/>
              <w14:lightRig w14:rig="threePt" w14:dir="t">
                <w14:rot w14:lat="0" w14:lon="0" w14:rev="0"/>
              </w14:lightRig>
            </w14:scene3d>
          </w:rPr>
          <w:t>4.1</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设计要求</w:t>
        </w:r>
        <w:r w:rsidR="001244A3">
          <w:rPr>
            <w:noProof/>
            <w:webHidden/>
          </w:rPr>
          <w:tab/>
        </w:r>
        <w:r w:rsidR="001244A3">
          <w:rPr>
            <w:noProof/>
            <w:webHidden/>
          </w:rPr>
          <w:fldChar w:fldCharType="begin"/>
        </w:r>
        <w:r w:rsidR="001244A3">
          <w:rPr>
            <w:noProof/>
            <w:webHidden/>
          </w:rPr>
          <w:instrText xml:space="preserve"> PAGEREF _Toc69573829 \h </w:instrText>
        </w:r>
        <w:r w:rsidR="001244A3">
          <w:rPr>
            <w:noProof/>
            <w:webHidden/>
          </w:rPr>
        </w:r>
        <w:r w:rsidR="001244A3">
          <w:rPr>
            <w:noProof/>
            <w:webHidden/>
          </w:rPr>
          <w:fldChar w:fldCharType="separate"/>
        </w:r>
        <w:r w:rsidR="001244A3">
          <w:rPr>
            <w:noProof/>
            <w:webHidden/>
          </w:rPr>
          <w:t>12</w:t>
        </w:r>
        <w:r w:rsidR="001244A3">
          <w:rPr>
            <w:noProof/>
            <w:webHidden/>
          </w:rPr>
          <w:fldChar w:fldCharType="end"/>
        </w:r>
      </w:hyperlink>
    </w:p>
    <w:p w14:paraId="55B910E6"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30" w:history="1">
        <w:r w:rsidR="001244A3" w:rsidRPr="000348F2">
          <w:rPr>
            <w:rStyle w:val="af"/>
            <w:noProof/>
            <w14:scene3d>
              <w14:camera w14:prst="orthographicFront"/>
              <w14:lightRig w14:rig="threePt" w14:dir="t">
                <w14:rot w14:lat="0" w14:lon="0" w14:rev="0"/>
              </w14:lightRig>
            </w14:scene3d>
          </w:rPr>
          <w:t>4.2</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方案设计</w:t>
        </w:r>
        <w:r w:rsidR="001244A3">
          <w:rPr>
            <w:noProof/>
            <w:webHidden/>
          </w:rPr>
          <w:tab/>
        </w:r>
        <w:r w:rsidR="001244A3">
          <w:rPr>
            <w:noProof/>
            <w:webHidden/>
          </w:rPr>
          <w:fldChar w:fldCharType="begin"/>
        </w:r>
        <w:r w:rsidR="001244A3">
          <w:rPr>
            <w:noProof/>
            <w:webHidden/>
          </w:rPr>
          <w:instrText xml:space="preserve"> PAGEREF _Toc69573830 \h </w:instrText>
        </w:r>
        <w:r w:rsidR="001244A3">
          <w:rPr>
            <w:noProof/>
            <w:webHidden/>
          </w:rPr>
        </w:r>
        <w:r w:rsidR="001244A3">
          <w:rPr>
            <w:noProof/>
            <w:webHidden/>
          </w:rPr>
          <w:fldChar w:fldCharType="separate"/>
        </w:r>
        <w:r w:rsidR="001244A3">
          <w:rPr>
            <w:noProof/>
            <w:webHidden/>
          </w:rPr>
          <w:t>12</w:t>
        </w:r>
        <w:r w:rsidR="001244A3">
          <w:rPr>
            <w:noProof/>
            <w:webHidden/>
          </w:rPr>
          <w:fldChar w:fldCharType="end"/>
        </w:r>
      </w:hyperlink>
    </w:p>
    <w:p w14:paraId="37CA32EE"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31" w:history="1">
        <w:r w:rsidR="001244A3" w:rsidRPr="000348F2">
          <w:rPr>
            <w:rStyle w:val="af"/>
            <w:noProof/>
            <w14:scene3d>
              <w14:camera w14:prst="orthographicFront"/>
              <w14:lightRig w14:rig="threePt" w14:dir="t">
                <w14:rot w14:lat="0" w14:lon="0" w14:rev="0"/>
              </w14:lightRig>
            </w14:scene3d>
          </w:rPr>
          <w:t>4.3</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实验步骤</w:t>
        </w:r>
        <w:r w:rsidR="001244A3">
          <w:rPr>
            <w:noProof/>
            <w:webHidden/>
          </w:rPr>
          <w:tab/>
        </w:r>
        <w:r w:rsidR="001244A3">
          <w:rPr>
            <w:noProof/>
            <w:webHidden/>
          </w:rPr>
          <w:fldChar w:fldCharType="begin"/>
        </w:r>
        <w:r w:rsidR="001244A3">
          <w:rPr>
            <w:noProof/>
            <w:webHidden/>
          </w:rPr>
          <w:instrText xml:space="preserve"> PAGEREF _Toc69573831 \h </w:instrText>
        </w:r>
        <w:r w:rsidR="001244A3">
          <w:rPr>
            <w:noProof/>
            <w:webHidden/>
          </w:rPr>
        </w:r>
        <w:r w:rsidR="001244A3">
          <w:rPr>
            <w:noProof/>
            <w:webHidden/>
          </w:rPr>
          <w:fldChar w:fldCharType="separate"/>
        </w:r>
        <w:r w:rsidR="001244A3">
          <w:rPr>
            <w:noProof/>
            <w:webHidden/>
          </w:rPr>
          <w:t>12</w:t>
        </w:r>
        <w:r w:rsidR="001244A3">
          <w:rPr>
            <w:noProof/>
            <w:webHidden/>
          </w:rPr>
          <w:fldChar w:fldCharType="end"/>
        </w:r>
      </w:hyperlink>
    </w:p>
    <w:p w14:paraId="63109319"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32" w:history="1">
        <w:r w:rsidR="001244A3" w:rsidRPr="000348F2">
          <w:rPr>
            <w:rStyle w:val="af"/>
            <w:noProof/>
            <w14:scene3d>
              <w14:camera w14:prst="orthographicFront"/>
              <w14:lightRig w14:rig="threePt" w14:dir="t">
                <w14:rot w14:lat="0" w14:lon="0" w14:rev="0"/>
              </w14:lightRig>
            </w14:scene3d>
          </w:rPr>
          <w:t>4.4</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故障与调试</w:t>
        </w:r>
        <w:r w:rsidR="001244A3">
          <w:rPr>
            <w:noProof/>
            <w:webHidden/>
          </w:rPr>
          <w:tab/>
        </w:r>
        <w:r w:rsidR="001244A3">
          <w:rPr>
            <w:noProof/>
            <w:webHidden/>
          </w:rPr>
          <w:fldChar w:fldCharType="begin"/>
        </w:r>
        <w:r w:rsidR="001244A3">
          <w:rPr>
            <w:noProof/>
            <w:webHidden/>
          </w:rPr>
          <w:instrText xml:space="preserve"> PAGEREF _Toc69573832 \h </w:instrText>
        </w:r>
        <w:r w:rsidR="001244A3">
          <w:rPr>
            <w:noProof/>
            <w:webHidden/>
          </w:rPr>
        </w:r>
        <w:r w:rsidR="001244A3">
          <w:rPr>
            <w:noProof/>
            <w:webHidden/>
          </w:rPr>
          <w:fldChar w:fldCharType="separate"/>
        </w:r>
        <w:r w:rsidR="001244A3">
          <w:rPr>
            <w:noProof/>
            <w:webHidden/>
          </w:rPr>
          <w:t>12</w:t>
        </w:r>
        <w:r w:rsidR="001244A3">
          <w:rPr>
            <w:noProof/>
            <w:webHidden/>
          </w:rPr>
          <w:fldChar w:fldCharType="end"/>
        </w:r>
      </w:hyperlink>
    </w:p>
    <w:p w14:paraId="0DE82098"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33" w:history="1">
        <w:r w:rsidR="001244A3" w:rsidRPr="000348F2">
          <w:rPr>
            <w:rStyle w:val="af"/>
            <w:noProof/>
            <w14:scene3d>
              <w14:camera w14:prst="orthographicFront"/>
              <w14:lightRig w14:rig="threePt" w14:dir="t">
                <w14:rot w14:lat="0" w14:lon="0" w14:rev="0"/>
              </w14:lightRig>
            </w14:scene3d>
          </w:rPr>
          <w:t>4.5</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仿真与分析</w:t>
        </w:r>
        <w:r w:rsidR="001244A3">
          <w:rPr>
            <w:noProof/>
            <w:webHidden/>
          </w:rPr>
          <w:tab/>
        </w:r>
        <w:r w:rsidR="001244A3">
          <w:rPr>
            <w:noProof/>
            <w:webHidden/>
          </w:rPr>
          <w:fldChar w:fldCharType="begin"/>
        </w:r>
        <w:r w:rsidR="001244A3">
          <w:rPr>
            <w:noProof/>
            <w:webHidden/>
          </w:rPr>
          <w:instrText xml:space="preserve"> PAGEREF _Toc69573833 \h </w:instrText>
        </w:r>
        <w:r w:rsidR="001244A3">
          <w:rPr>
            <w:noProof/>
            <w:webHidden/>
          </w:rPr>
        </w:r>
        <w:r w:rsidR="001244A3">
          <w:rPr>
            <w:noProof/>
            <w:webHidden/>
          </w:rPr>
          <w:fldChar w:fldCharType="separate"/>
        </w:r>
        <w:r w:rsidR="001244A3">
          <w:rPr>
            <w:noProof/>
            <w:webHidden/>
          </w:rPr>
          <w:t>13</w:t>
        </w:r>
        <w:r w:rsidR="001244A3">
          <w:rPr>
            <w:noProof/>
            <w:webHidden/>
          </w:rPr>
          <w:fldChar w:fldCharType="end"/>
        </w:r>
      </w:hyperlink>
    </w:p>
    <w:p w14:paraId="1D371A06" w14:textId="77777777" w:rsidR="001244A3" w:rsidRDefault="00700D28" w:rsidP="00700D28">
      <w:pPr>
        <w:pStyle w:val="TOC1"/>
        <w:tabs>
          <w:tab w:val="left" w:pos="1200"/>
          <w:tab w:val="right" w:leader="dot" w:pos="8834"/>
        </w:tabs>
        <w:ind w:firstLine="562"/>
        <w:rPr>
          <w:rFonts w:asciiTheme="minorHAnsi" w:eastAsiaTheme="minorEastAsia" w:hAnsiTheme="minorHAnsi" w:cstheme="minorBidi"/>
          <w:b w:val="0"/>
          <w:bCs w:val="0"/>
          <w:caps w:val="0"/>
          <w:noProof/>
          <w:sz w:val="21"/>
          <w:szCs w:val="22"/>
        </w:rPr>
      </w:pPr>
      <w:hyperlink w:anchor="_Toc69573834" w:history="1">
        <w:r w:rsidR="001244A3" w:rsidRPr="000348F2">
          <w:rPr>
            <w:rStyle w:val="af"/>
            <w:noProof/>
          </w:rPr>
          <w:t>5</w:t>
        </w:r>
        <w:r w:rsidR="001244A3">
          <w:rPr>
            <w:rFonts w:asciiTheme="minorHAnsi" w:eastAsiaTheme="minorEastAsia" w:hAnsiTheme="minorHAnsi" w:cstheme="minorBidi"/>
            <w:b w:val="0"/>
            <w:bCs w:val="0"/>
            <w:caps w:val="0"/>
            <w:noProof/>
            <w:sz w:val="21"/>
            <w:szCs w:val="22"/>
          </w:rPr>
          <w:tab/>
        </w:r>
        <w:r w:rsidR="001244A3" w:rsidRPr="000348F2">
          <w:rPr>
            <w:rStyle w:val="af"/>
            <w:rFonts w:hint="eastAsia"/>
            <w:noProof/>
          </w:rPr>
          <w:t>总结与心得</w:t>
        </w:r>
        <w:r w:rsidR="001244A3">
          <w:rPr>
            <w:noProof/>
            <w:webHidden/>
          </w:rPr>
          <w:tab/>
        </w:r>
        <w:r w:rsidR="001244A3">
          <w:rPr>
            <w:noProof/>
            <w:webHidden/>
          </w:rPr>
          <w:fldChar w:fldCharType="begin"/>
        </w:r>
        <w:r w:rsidR="001244A3">
          <w:rPr>
            <w:noProof/>
            <w:webHidden/>
          </w:rPr>
          <w:instrText xml:space="preserve"> PAGEREF _Toc69573834 \h </w:instrText>
        </w:r>
        <w:r w:rsidR="001244A3">
          <w:rPr>
            <w:noProof/>
            <w:webHidden/>
          </w:rPr>
        </w:r>
        <w:r w:rsidR="001244A3">
          <w:rPr>
            <w:noProof/>
            <w:webHidden/>
          </w:rPr>
          <w:fldChar w:fldCharType="separate"/>
        </w:r>
        <w:r w:rsidR="001244A3">
          <w:rPr>
            <w:noProof/>
            <w:webHidden/>
          </w:rPr>
          <w:t>14</w:t>
        </w:r>
        <w:r w:rsidR="001244A3">
          <w:rPr>
            <w:noProof/>
            <w:webHidden/>
          </w:rPr>
          <w:fldChar w:fldCharType="end"/>
        </w:r>
      </w:hyperlink>
    </w:p>
    <w:p w14:paraId="65EE117F"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35" w:history="1">
        <w:r w:rsidR="001244A3" w:rsidRPr="000348F2">
          <w:rPr>
            <w:rStyle w:val="af"/>
            <w:noProof/>
            <w14:scene3d>
              <w14:camera w14:prst="orthographicFront"/>
              <w14:lightRig w14:rig="threePt" w14:dir="t">
                <w14:rot w14:lat="0" w14:lon="0" w14:rev="0"/>
              </w14:lightRig>
            </w14:scene3d>
          </w:rPr>
          <w:t>5.1</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实验总结</w:t>
        </w:r>
        <w:r w:rsidR="001244A3">
          <w:rPr>
            <w:noProof/>
            <w:webHidden/>
          </w:rPr>
          <w:tab/>
        </w:r>
        <w:r w:rsidR="001244A3">
          <w:rPr>
            <w:noProof/>
            <w:webHidden/>
          </w:rPr>
          <w:fldChar w:fldCharType="begin"/>
        </w:r>
        <w:r w:rsidR="001244A3">
          <w:rPr>
            <w:noProof/>
            <w:webHidden/>
          </w:rPr>
          <w:instrText xml:space="preserve"> PAGEREF _Toc69573835 \h </w:instrText>
        </w:r>
        <w:r w:rsidR="001244A3">
          <w:rPr>
            <w:noProof/>
            <w:webHidden/>
          </w:rPr>
        </w:r>
        <w:r w:rsidR="001244A3">
          <w:rPr>
            <w:noProof/>
            <w:webHidden/>
          </w:rPr>
          <w:fldChar w:fldCharType="separate"/>
        </w:r>
        <w:r w:rsidR="001244A3">
          <w:rPr>
            <w:noProof/>
            <w:webHidden/>
          </w:rPr>
          <w:t>14</w:t>
        </w:r>
        <w:r w:rsidR="001244A3">
          <w:rPr>
            <w:noProof/>
            <w:webHidden/>
          </w:rPr>
          <w:fldChar w:fldCharType="end"/>
        </w:r>
      </w:hyperlink>
    </w:p>
    <w:p w14:paraId="7922339D" w14:textId="77777777" w:rsidR="001244A3" w:rsidRDefault="00700D28" w:rsidP="00700D28">
      <w:pPr>
        <w:pStyle w:val="TOC2"/>
        <w:tabs>
          <w:tab w:val="left" w:pos="1440"/>
          <w:tab w:val="right" w:leader="dot" w:pos="8834"/>
        </w:tabs>
        <w:ind w:firstLine="560"/>
        <w:rPr>
          <w:rFonts w:asciiTheme="minorHAnsi" w:eastAsiaTheme="minorEastAsia" w:hAnsiTheme="minorHAnsi" w:cstheme="minorBidi"/>
          <w:smallCaps w:val="0"/>
          <w:noProof/>
          <w:sz w:val="21"/>
          <w:szCs w:val="22"/>
        </w:rPr>
      </w:pPr>
      <w:hyperlink w:anchor="_Toc69573836" w:history="1">
        <w:r w:rsidR="001244A3" w:rsidRPr="000348F2">
          <w:rPr>
            <w:rStyle w:val="af"/>
            <w:noProof/>
            <w14:scene3d>
              <w14:camera w14:prst="orthographicFront"/>
              <w14:lightRig w14:rig="threePt" w14:dir="t">
                <w14:rot w14:lat="0" w14:lon="0" w14:rev="0"/>
              </w14:lightRig>
            </w14:scene3d>
          </w:rPr>
          <w:t>5.2</w:t>
        </w:r>
        <w:r w:rsidR="001244A3">
          <w:rPr>
            <w:rFonts w:asciiTheme="minorHAnsi" w:eastAsiaTheme="minorEastAsia" w:hAnsiTheme="minorHAnsi" w:cstheme="minorBidi"/>
            <w:smallCaps w:val="0"/>
            <w:noProof/>
            <w:sz w:val="21"/>
            <w:szCs w:val="22"/>
          </w:rPr>
          <w:tab/>
        </w:r>
        <w:r w:rsidR="001244A3" w:rsidRPr="000348F2">
          <w:rPr>
            <w:rStyle w:val="af"/>
            <w:rFonts w:hint="eastAsia"/>
            <w:noProof/>
          </w:rPr>
          <w:t>实验心得</w:t>
        </w:r>
        <w:r w:rsidR="001244A3">
          <w:rPr>
            <w:noProof/>
            <w:webHidden/>
          </w:rPr>
          <w:tab/>
        </w:r>
        <w:r w:rsidR="001244A3">
          <w:rPr>
            <w:noProof/>
            <w:webHidden/>
          </w:rPr>
          <w:fldChar w:fldCharType="begin"/>
        </w:r>
        <w:r w:rsidR="001244A3">
          <w:rPr>
            <w:noProof/>
            <w:webHidden/>
          </w:rPr>
          <w:instrText xml:space="preserve"> PAGEREF _Toc69573836 \h </w:instrText>
        </w:r>
        <w:r w:rsidR="001244A3">
          <w:rPr>
            <w:noProof/>
            <w:webHidden/>
          </w:rPr>
        </w:r>
        <w:r w:rsidR="001244A3">
          <w:rPr>
            <w:noProof/>
            <w:webHidden/>
          </w:rPr>
          <w:fldChar w:fldCharType="separate"/>
        </w:r>
        <w:r w:rsidR="001244A3">
          <w:rPr>
            <w:noProof/>
            <w:webHidden/>
          </w:rPr>
          <w:t>14</w:t>
        </w:r>
        <w:r w:rsidR="001244A3">
          <w:rPr>
            <w:noProof/>
            <w:webHidden/>
          </w:rPr>
          <w:fldChar w:fldCharType="end"/>
        </w:r>
      </w:hyperlink>
    </w:p>
    <w:p w14:paraId="3022FF41" w14:textId="77777777" w:rsidR="001244A3" w:rsidRDefault="00700D28" w:rsidP="001244A3">
      <w:pPr>
        <w:pStyle w:val="TOC1"/>
        <w:tabs>
          <w:tab w:val="right" w:leader="dot" w:pos="8834"/>
        </w:tabs>
        <w:ind w:firstLine="562"/>
        <w:rPr>
          <w:rFonts w:asciiTheme="minorHAnsi" w:eastAsiaTheme="minorEastAsia" w:hAnsiTheme="minorHAnsi" w:cstheme="minorBidi"/>
          <w:b w:val="0"/>
          <w:bCs w:val="0"/>
          <w:caps w:val="0"/>
          <w:noProof/>
          <w:sz w:val="21"/>
          <w:szCs w:val="22"/>
        </w:rPr>
      </w:pPr>
      <w:hyperlink w:anchor="_Toc69573837" w:history="1">
        <w:r w:rsidR="001244A3" w:rsidRPr="000348F2">
          <w:rPr>
            <w:rStyle w:val="af"/>
            <w:rFonts w:hint="eastAsia"/>
            <w:noProof/>
          </w:rPr>
          <w:t>参考文献</w:t>
        </w:r>
        <w:r w:rsidR="001244A3">
          <w:rPr>
            <w:noProof/>
            <w:webHidden/>
          </w:rPr>
          <w:tab/>
        </w:r>
        <w:r w:rsidR="001244A3">
          <w:rPr>
            <w:noProof/>
            <w:webHidden/>
          </w:rPr>
          <w:fldChar w:fldCharType="begin"/>
        </w:r>
        <w:r w:rsidR="001244A3">
          <w:rPr>
            <w:noProof/>
            <w:webHidden/>
          </w:rPr>
          <w:instrText xml:space="preserve"> PAGEREF _Toc69573837 \h </w:instrText>
        </w:r>
        <w:r w:rsidR="001244A3">
          <w:rPr>
            <w:noProof/>
            <w:webHidden/>
          </w:rPr>
        </w:r>
        <w:r w:rsidR="001244A3">
          <w:rPr>
            <w:noProof/>
            <w:webHidden/>
          </w:rPr>
          <w:fldChar w:fldCharType="separate"/>
        </w:r>
        <w:r w:rsidR="001244A3">
          <w:rPr>
            <w:noProof/>
            <w:webHidden/>
          </w:rPr>
          <w:t>15</w:t>
        </w:r>
        <w:r w:rsidR="001244A3">
          <w:rPr>
            <w:noProof/>
            <w:webHidden/>
          </w:rPr>
          <w:fldChar w:fldCharType="end"/>
        </w:r>
      </w:hyperlink>
    </w:p>
    <w:p w14:paraId="2CEFBBA9" w14:textId="77777777" w:rsidR="000C5960" w:rsidRDefault="000C5960" w:rsidP="001244A3">
      <w:pPr>
        <w:ind w:firstLine="480"/>
        <w:sectPr w:rsidR="000C5960" w:rsidSect="00F5775D">
          <w:headerReference w:type="default" r:id="rId21"/>
          <w:footerReference w:type="default" r:id="rId22"/>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03FF18CA" w14:textId="2F9B72AA" w:rsidR="000C5960" w:rsidRPr="00207D8A" w:rsidRDefault="006A24FE" w:rsidP="00CD64E6">
      <w:pPr>
        <w:pStyle w:val="10"/>
        <w:numPr>
          <w:ilvl w:val="0"/>
          <w:numId w:val="10"/>
        </w:numPr>
        <w:ind w:firstLine="640"/>
      </w:pPr>
      <w:bookmarkStart w:id="14" w:name="_Toc69573810"/>
      <w:bookmarkEnd w:id="8"/>
      <w:bookmarkEnd w:id="9"/>
      <w:bookmarkEnd w:id="10"/>
      <w:bookmarkEnd w:id="11"/>
      <w:bookmarkEnd w:id="12"/>
      <w:bookmarkEnd w:id="13"/>
      <w:r>
        <w:rPr>
          <w:rFonts w:hint="eastAsia"/>
        </w:rPr>
        <w:lastRenderedPageBreak/>
        <w:t>Verilog</w:t>
      </w:r>
      <w:r>
        <w:rPr>
          <w:rFonts w:hint="eastAsia"/>
        </w:rPr>
        <w:t>与</w:t>
      </w:r>
      <w:proofErr w:type="spellStart"/>
      <w:r>
        <w:rPr>
          <w:rFonts w:hint="eastAsia"/>
        </w:rPr>
        <w:t>vivado</w:t>
      </w:r>
      <w:proofErr w:type="spellEnd"/>
      <w:r>
        <w:rPr>
          <w:rFonts w:hint="eastAsia"/>
        </w:rPr>
        <w:t>基础</w:t>
      </w:r>
      <w:bookmarkEnd w:id="14"/>
    </w:p>
    <w:p w14:paraId="376B5334" w14:textId="2B1F060B" w:rsidR="00140BB2" w:rsidRPr="00894507" w:rsidRDefault="00140BB2" w:rsidP="00894507">
      <w:pPr>
        <w:ind w:firstLineChars="100" w:firstLine="361"/>
        <w:rPr>
          <w:b/>
          <w:color w:val="FF0000"/>
          <w:sz w:val="36"/>
          <w:szCs w:val="21"/>
        </w:rPr>
      </w:pPr>
      <w:r w:rsidRPr="00894507">
        <w:rPr>
          <w:rFonts w:hint="eastAsia"/>
          <w:b/>
          <w:color w:val="FF0000"/>
          <w:sz w:val="36"/>
          <w:szCs w:val="21"/>
        </w:rPr>
        <w:t>实验报告选择两次实验撰写</w:t>
      </w:r>
      <w:r w:rsidR="00BF0084">
        <w:rPr>
          <w:rFonts w:hint="eastAsia"/>
          <w:b/>
          <w:color w:val="FF0000"/>
          <w:sz w:val="36"/>
          <w:szCs w:val="21"/>
        </w:rPr>
        <w:t>，其中</w:t>
      </w:r>
      <w:r w:rsidR="00FB75C1">
        <w:rPr>
          <w:rFonts w:hint="eastAsia"/>
          <w:b/>
          <w:color w:val="FF0000"/>
          <w:sz w:val="36"/>
          <w:szCs w:val="21"/>
        </w:rPr>
        <w:t>“</w:t>
      </w:r>
      <w:r w:rsidR="00BF0084">
        <w:rPr>
          <w:rFonts w:hint="eastAsia"/>
          <w:b/>
          <w:color w:val="FF0000"/>
          <w:sz w:val="36"/>
          <w:szCs w:val="21"/>
        </w:rPr>
        <w:t>实验</w:t>
      </w:r>
      <w:r w:rsidR="00BF0084">
        <w:rPr>
          <w:rFonts w:hint="eastAsia"/>
          <w:b/>
          <w:color w:val="FF0000"/>
          <w:sz w:val="36"/>
          <w:szCs w:val="21"/>
        </w:rPr>
        <w:t>4</w:t>
      </w:r>
      <w:r w:rsidR="00BF0084">
        <w:rPr>
          <w:rFonts w:hint="eastAsia"/>
          <w:b/>
          <w:color w:val="FF0000"/>
          <w:sz w:val="36"/>
          <w:szCs w:val="21"/>
        </w:rPr>
        <w:t>单周期</w:t>
      </w:r>
      <w:r w:rsidR="00BF0084">
        <w:rPr>
          <w:rFonts w:hint="eastAsia"/>
          <w:b/>
          <w:color w:val="FF0000"/>
          <w:sz w:val="36"/>
          <w:szCs w:val="21"/>
        </w:rPr>
        <w:t>CPU</w:t>
      </w:r>
      <w:r w:rsidR="00BF0084">
        <w:rPr>
          <w:rFonts w:hint="eastAsia"/>
          <w:b/>
          <w:color w:val="FF0000"/>
          <w:sz w:val="36"/>
          <w:szCs w:val="21"/>
        </w:rPr>
        <w:t>的设计与实现</w:t>
      </w:r>
      <w:r w:rsidR="00FB75C1">
        <w:rPr>
          <w:rFonts w:hint="eastAsia"/>
          <w:b/>
          <w:color w:val="FF0000"/>
          <w:sz w:val="36"/>
          <w:szCs w:val="21"/>
        </w:rPr>
        <w:t>-</w:t>
      </w:r>
      <w:r w:rsidR="00FB75C1">
        <w:rPr>
          <w:rFonts w:hint="eastAsia"/>
          <w:b/>
          <w:color w:val="FF0000"/>
          <w:sz w:val="36"/>
          <w:szCs w:val="21"/>
        </w:rPr>
        <w:t>单指令</w:t>
      </w:r>
      <w:r w:rsidR="00FB75C1">
        <w:rPr>
          <w:rFonts w:hint="eastAsia"/>
          <w:b/>
          <w:color w:val="FF0000"/>
          <w:sz w:val="36"/>
          <w:szCs w:val="21"/>
        </w:rPr>
        <w:t>CPU</w:t>
      </w:r>
      <w:r w:rsidR="00FB75C1">
        <w:rPr>
          <w:rFonts w:hint="eastAsia"/>
          <w:b/>
          <w:color w:val="FF0000"/>
          <w:sz w:val="36"/>
          <w:szCs w:val="21"/>
        </w:rPr>
        <w:t>设计与实现”</w:t>
      </w:r>
      <w:r w:rsidR="00BF0084">
        <w:rPr>
          <w:rFonts w:hint="eastAsia"/>
          <w:b/>
          <w:color w:val="FF0000"/>
          <w:sz w:val="36"/>
          <w:szCs w:val="21"/>
        </w:rPr>
        <w:t>必选。</w:t>
      </w:r>
    </w:p>
    <w:p w14:paraId="2B63C73C" w14:textId="41D7A7D6" w:rsidR="000C5960" w:rsidRDefault="000C5960">
      <w:pPr>
        <w:ind w:firstLineChars="150" w:firstLine="361"/>
        <w:rPr>
          <w:b/>
          <w:color w:val="FF0000"/>
          <w:szCs w:val="21"/>
        </w:rPr>
      </w:pPr>
      <w:r>
        <w:rPr>
          <w:rFonts w:hint="eastAsia"/>
          <w:b/>
          <w:color w:val="FF0000"/>
          <w:szCs w:val="21"/>
        </w:rPr>
        <w:t>请仔细阅读所有的批注，阅读理解后删除</w:t>
      </w:r>
      <w:r w:rsidR="00894507">
        <w:rPr>
          <w:rFonts w:hint="eastAsia"/>
          <w:b/>
          <w:color w:val="FF0000"/>
          <w:szCs w:val="21"/>
        </w:rPr>
        <w:t>所有</w:t>
      </w:r>
      <w:r>
        <w:rPr>
          <w:rFonts w:hint="eastAsia"/>
          <w:b/>
          <w:color w:val="FF0000"/>
          <w:szCs w:val="21"/>
        </w:rPr>
        <w:t>批注</w:t>
      </w:r>
      <w:r w:rsidR="00894507">
        <w:rPr>
          <w:rFonts w:hint="eastAsia"/>
          <w:b/>
          <w:color w:val="FF0000"/>
          <w:szCs w:val="21"/>
        </w:rPr>
        <w:t>和红色说明</w:t>
      </w:r>
      <w:r w:rsidR="009867BE">
        <w:rPr>
          <w:rFonts w:hint="eastAsia"/>
          <w:b/>
          <w:color w:val="FF0000"/>
          <w:szCs w:val="21"/>
        </w:rPr>
        <w:t>文字</w:t>
      </w:r>
      <w:r w:rsidR="00894507">
        <w:rPr>
          <w:rFonts w:hint="eastAsia"/>
          <w:b/>
          <w:color w:val="FF0000"/>
          <w:szCs w:val="21"/>
        </w:rPr>
        <w:t>。</w:t>
      </w:r>
    </w:p>
    <w:p w14:paraId="2DDF1E5E" w14:textId="77777777" w:rsidR="000C5960" w:rsidRDefault="000C5960">
      <w:pPr>
        <w:ind w:firstLineChars="150" w:firstLine="361"/>
        <w:rPr>
          <w:b/>
          <w:color w:val="FF0000"/>
          <w:szCs w:val="21"/>
        </w:rPr>
      </w:pPr>
      <w:bookmarkStart w:id="15" w:name="OLE_LINK1"/>
      <w:r>
        <w:rPr>
          <w:rFonts w:hint="eastAsia"/>
          <w:b/>
          <w:color w:val="FF0000"/>
          <w:szCs w:val="21"/>
        </w:rPr>
        <w:t>模板各个标题下面的内容仅是举例，作者应依照自己思想重写该部分内容</w:t>
      </w:r>
    </w:p>
    <w:p w14:paraId="639CC042" w14:textId="77777777" w:rsidR="000C5960" w:rsidRDefault="002C2482" w:rsidP="00416DD7">
      <w:pPr>
        <w:pStyle w:val="2"/>
      </w:pPr>
      <w:bookmarkStart w:id="16" w:name="_Toc69573811"/>
      <w:bookmarkEnd w:id="15"/>
      <w:r>
        <w:rPr>
          <w:rFonts w:hint="eastAsia"/>
        </w:rPr>
        <w:t>设计</w:t>
      </w:r>
      <w:commentRangeStart w:id="17"/>
      <w:r>
        <w:rPr>
          <w:rFonts w:hint="eastAsia"/>
        </w:rPr>
        <w:t>要求</w:t>
      </w:r>
      <w:commentRangeEnd w:id="17"/>
      <w:r w:rsidR="00AD3BB5">
        <w:rPr>
          <w:rStyle w:val="a8"/>
          <w:rFonts w:ascii="Times New Roman" w:eastAsia="宋体" w:hAnsi="Times New Roman"/>
        </w:rPr>
        <w:commentReference w:id="17"/>
      </w:r>
      <w:bookmarkEnd w:id="16"/>
    </w:p>
    <w:p w14:paraId="7803A05F" w14:textId="77777777" w:rsidR="00FB00D7" w:rsidRDefault="00B84D82" w:rsidP="00CD64E6">
      <w:pPr>
        <w:ind w:firstLine="480"/>
      </w:pPr>
      <w:bookmarkStart w:id="18" w:name="_Toc134007858"/>
      <w:bookmarkStart w:id="19" w:name="_Toc135227308"/>
      <w:bookmarkStart w:id="20" w:name="_Toc135227387"/>
      <w:bookmarkStart w:id="21" w:name="_Toc135227509"/>
      <w:bookmarkStart w:id="22" w:name="_Toc266358960"/>
      <w:r w:rsidRPr="00CF4828">
        <w:t>熟悉并掌握</w:t>
      </w:r>
      <w:r w:rsidRPr="00CF4828">
        <w:t xml:space="preserve"> Verilog HDL </w:t>
      </w:r>
      <w:r w:rsidRPr="00CF4828">
        <w:t>与</w:t>
      </w:r>
      <w:r w:rsidRPr="00CF4828">
        <w:t xml:space="preserve"> </w:t>
      </w:r>
      <w:r w:rsidR="00CF4828" w:rsidRPr="00CF4828">
        <w:t>vivado</w:t>
      </w:r>
      <w:r w:rsidRPr="00CF4828">
        <w:t xml:space="preserve"> </w:t>
      </w:r>
      <w:r w:rsidRPr="00CF4828">
        <w:t>的使用</w:t>
      </w:r>
      <w:r w:rsidR="00CF4828" w:rsidRPr="00CF4828">
        <w:t>。</w:t>
      </w:r>
    </w:p>
    <w:p w14:paraId="0E12C474" w14:textId="597E057D" w:rsidR="001C4992" w:rsidRPr="00FB00D7" w:rsidRDefault="001C4992" w:rsidP="001C4992">
      <w:pPr>
        <w:pStyle w:val="aff1"/>
        <w:spacing w:before="91" w:after="91"/>
        <w:ind w:firstLine="480"/>
        <w:jc w:val="left"/>
        <w:rPr>
          <w:rFonts w:ascii="Times New Roman" w:hAnsi="Times New Roman" w:cs="Times New Roman"/>
        </w:rPr>
      </w:pPr>
      <w:r w:rsidRPr="00FB00D7">
        <w:rPr>
          <w:rFonts w:ascii="Times New Roman" w:hAnsi="Times New Roman" w:cs="Times New Roman"/>
        </w:rPr>
        <w:t>请使用</w:t>
      </w:r>
      <w:r w:rsidRPr="00FB00D7">
        <w:rPr>
          <w:rFonts w:ascii="Times New Roman" w:hAnsi="Times New Roman" w:cs="Times New Roman"/>
        </w:rPr>
        <w:t xml:space="preserve"> Verilog </w:t>
      </w:r>
      <w:r w:rsidRPr="00FB00D7">
        <w:rPr>
          <w:rFonts w:ascii="Times New Roman" w:hAnsi="Times New Roman" w:cs="Times New Roman"/>
        </w:rPr>
        <w:t>完成</w:t>
      </w:r>
      <w:r>
        <w:rPr>
          <w:rFonts w:ascii="Times New Roman" w:hAnsi="Times New Roman" w:cs="Times New Roman"/>
        </w:rPr>
        <w:t>4</w:t>
      </w:r>
      <w:r>
        <w:rPr>
          <w:rFonts w:ascii="Times New Roman" w:hAnsi="Times New Roman" w:cs="Times New Roman" w:hint="eastAsia"/>
        </w:rPr>
        <w:t>选</w:t>
      </w:r>
      <w:r>
        <w:rPr>
          <w:rFonts w:ascii="Times New Roman" w:hAnsi="Times New Roman" w:cs="Times New Roman" w:hint="eastAsia"/>
        </w:rPr>
        <w:t xml:space="preserve">1 </w:t>
      </w:r>
      <w:r>
        <w:rPr>
          <w:rFonts w:ascii="Times New Roman" w:hAnsi="Times New Roman" w:cs="Times New Roman" w:hint="eastAsia"/>
        </w:rPr>
        <w:t>多路选择器（</w:t>
      </w:r>
      <w:r>
        <w:rPr>
          <w:rFonts w:ascii="Times New Roman" w:hAnsi="Times New Roman" w:cs="Times New Roman" w:hint="eastAsia"/>
        </w:rPr>
        <w:t>MUX</w:t>
      </w:r>
      <w:r>
        <w:rPr>
          <w:rFonts w:ascii="Times New Roman" w:hAnsi="Times New Roman" w:cs="Times New Roman" w:hint="eastAsia"/>
        </w:rPr>
        <w:t>）</w:t>
      </w:r>
      <w:r w:rsidRPr="00FB00D7">
        <w:rPr>
          <w:rFonts w:ascii="Times New Roman" w:hAnsi="Times New Roman" w:cs="Times New Roman"/>
        </w:rPr>
        <w:t xml:space="preserve"> </w:t>
      </w:r>
      <w:r>
        <w:rPr>
          <w:rFonts w:ascii="Times New Roman" w:hAnsi="Times New Roman" w:cs="Times New Roman"/>
        </w:rPr>
        <w:t>、</w:t>
      </w:r>
      <w:r w:rsidRPr="00FB00D7">
        <w:rPr>
          <w:rFonts w:ascii="Times New Roman" w:hAnsi="Times New Roman" w:cs="Times New Roman"/>
        </w:rPr>
        <w:t xml:space="preserve">4 </w:t>
      </w:r>
      <w:r w:rsidRPr="00FB00D7">
        <w:rPr>
          <w:rFonts w:ascii="Times New Roman" w:hAnsi="Times New Roman" w:cs="Times New Roman"/>
        </w:rPr>
        <w:t>位全加器、</w:t>
      </w:r>
      <w:r w:rsidRPr="00FB00D7">
        <w:rPr>
          <w:rFonts w:ascii="Times New Roman" w:hAnsi="Times New Roman" w:cs="Times New Roman"/>
        </w:rPr>
        <w:t xml:space="preserve">8 </w:t>
      </w:r>
      <w:r w:rsidRPr="00FB00D7">
        <w:rPr>
          <w:rFonts w:ascii="Times New Roman" w:hAnsi="Times New Roman" w:cs="Times New Roman"/>
        </w:rPr>
        <w:t>位比较器、</w:t>
      </w:r>
      <w:r w:rsidRPr="00FB00D7">
        <w:rPr>
          <w:rFonts w:ascii="Times New Roman" w:hAnsi="Times New Roman" w:cs="Times New Roman"/>
        </w:rPr>
        <w:t xml:space="preserve">74138 </w:t>
      </w:r>
      <w:r w:rsidRPr="00FB00D7">
        <w:rPr>
          <w:rFonts w:ascii="Times New Roman" w:hAnsi="Times New Roman" w:cs="Times New Roman"/>
        </w:rPr>
        <w:t>译码器等模块设计，然后编写测试文件进行仿真验证。</w:t>
      </w:r>
    </w:p>
    <w:p w14:paraId="508FD5A2" w14:textId="77777777" w:rsidR="000C5960" w:rsidRDefault="002C2482" w:rsidP="00416DD7">
      <w:pPr>
        <w:pStyle w:val="2"/>
      </w:pPr>
      <w:bookmarkStart w:id="23" w:name="_Toc69573812"/>
      <w:bookmarkEnd w:id="18"/>
      <w:bookmarkEnd w:id="19"/>
      <w:bookmarkEnd w:id="20"/>
      <w:bookmarkEnd w:id="21"/>
      <w:bookmarkEnd w:id="22"/>
      <w:r>
        <w:rPr>
          <w:rFonts w:hint="eastAsia"/>
        </w:rPr>
        <w:t>方案设计</w:t>
      </w:r>
      <w:bookmarkEnd w:id="23"/>
    </w:p>
    <w:p w14:paraId="2DDCEFA0" w14:textId="77777777" w:rsidR="001E77A2" w:rsidRDefault="001E77A2" w:rsidP="001E77A2">
      <w:pPr>
        <w:pStyle w:val="a3"/>
        <w:ind w:firstLineChars="0"/>
        <w:rPr>
          <w:color w:val="FF0000"/>
        </w:rPr>
      </w:pPr>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w:t>
      </w:r>
      <w:commentRangeStart w:id="24"/>
      <w:r w:rsidRPr="00BD2A6E">
        <w:rPr>
          <w:rFonts w:hint="eastAsia"/>
          <w:color w:val="FF0000"/>
        </w:rPr>
        <w:t>报告</w:t>
      </w:r>
      <w:commentRangeEnd w:id="24"/>
      <w:r w:rsidR="00271EA3">
        <w:rPr>
          <w:rStyle w:val="a8"/>
        </w:rPr>
        <w:commentReference w:id="24"/>
      </w:r>
      <w:r w:rsidRPr="00BD2A6E">
        <w:rPr>
          <w:rFonts w:hint="eastAsia"/>
          <w:color w:val="FF0000"/>
        </w:rPr>
        <w:t>。</w:t>
      </w:r>
    </w:p>
    <w:p w14:paraId="48DF4D0D" w14:textId="77777777" w:rsidR="00D23329" w:rsidRPr="00FB00D7" w:rsidRDefault="00D23329" w:rsidP="00D23329">
      <w:pPr>
        <w:ind w:firstLine="480"/>
      </w:pPr>
      <w:r w:rsidRPr="00FB00D7">
        <w:t>多路选择器（</w:t>
      </w:r>
      <w:r w:rsidRPr="00FB00D7">
        <w:t>MUX</w:t>
      </w:r>
      <w:r w:rsidRPr="00FB00D7">
        <w:t>）是一种在多路数据传送过程中</w:t>
      </w:r>
      <w:r>
        <w:t>，能够根据需要将其中任意一路选出来的电路，其原理图和真值表如</w:t>
      </w:r>
      <w:r>
        <w:fldChar w:fldCharType="begin"/>
      </w:r>
      <w:r>
        <w:instrText xml:space="preserve"> REF _Ref69499069 \h  \* MERGEFORMAT </w:instrText>
      </w:r>
      <w:r>
        <w:fldChar w:fldCharType="separate"/>
      </w:r>
      <w:r w:rsidR="001244A3" w:rsidRPr="001244A3">
        <w:t>图</w:t>
      </w:r>
      <w:r w:rsidR="001244A3" w:rsidRPr="001244A3">
        <w:t xml:space="preserve"> 1.1</w:t>
      </w:r>
      <w:r>
        <w:fldChar w:fldCharType="end"/>
      </w:r>
      <w:r w:rsidRPr="00FB00D7">
        <w:t>所示。</w:t>
      </w:r>
    </w:p>
    <w:p w14:paraId="293608A2" w14:textId="77777777" w:rsidR="00D23329" w:rsidRDefault="00D23329" w:rsidP="00D23329">
      <w:pPr>
        <w:pStyle w:val="aff1"/>
        <w:spacing w:before="91" w:after="91" w:line="240" w:lineRule="auto"/>
        <w:ind w:firstLine="480"/>
      </w:pPr>
      <w:r>
        <w:rPr>
          <w:noProof/>
        </w:rPr>
        <w:drawing>
          <wp:inline distT="0" distB="0" distL="0" distR="0" wp14:anchorId="2C575DEC" wp14:editId="34F132C8">
            <wp:extent cx="4022387" cy="2374612"/>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8540" cy="2378245"/>
                    </a:xfrm>
                    <a:prstGeom prst="rect">
                      <a:avLst/>
                    </a:prstGeom>
                  </pic:spPr>
                </pic:pic>
              </a:graphicData>
            </a:graphic>
          </wp:inline>
        </w:drawing>
      </w:r>
    </w:p>
    <w:p w14:paraId="18F5E4CD" w14:textId="77777777" w:rsidR="00D23329" w:rsidRPr="002C0E43" w:rsidRDefault="00D23329" w:rsidP="00D23329">
      <w:pPr>
        <w:pStyle w:val="aff1"/>
        <w:spacing w:before="91" w:after="91"/>
        <w:ind w:firstLine="420"/>
        <w:rPr>
          <w:sz w:val="21"/>
          <w:szCs w:val="21"/>
        </w:rPr>
      </w:pPr>
      <w:bookmarkStart w:id="25" w:name="_Ref69499069"/>
      <w:bookmarkStart w:id="26" w:name="_Ref69498873"/>
      <w:r w:rsidRPr="002C0E43">
        <w:rPr>
          <w:sz w:val="21"/>
          <w:szCs w:val="21"/>
        </w:rPr>
        <w:t>图</w:t>
      </w:r>
      <w:r w:rsidRPr="002C0E43">
        <w:rPr>
          <w:sz w:val="21"/>
          <w:szCs w:val="21"/>
        </w:rPr>
        <w:t xml:space="preserve"> </w:t>
      </w:r>
      <w:r w:rsidRPr="002C0E43">
        <w:rPr>
          <w:sz w:val="21"/>
          <w:szCs w:val="21"/>
        </w:rPr>
        <w:fldChar w:fldCharType="begin"/>
      </w:r>
      <w:r w:rsidRPr="002C0E43">
        <w:rPr>
          <w:sz w:val="21"/>
          <w:szCs w:val="21"/>
        </w:rPr>
        <w:instrText xml:space="preserve"> STYLEREF 1 \s </w:instrText>
      </w:r>
      <w:r w:rsidRPr="002C0E43">
        <w:rPr>
          <w:sz w:val="21"/>
          <w:szCs w:val="21"/>
        </w:rPr>
        <w:fldChar w:fldCharType="separate"/>
      </w:r>
      <w:r w:rsidRPr="002C0E43">
        <w:rPr>
          <w:noProof/>
          <w:sz w:val="21"/>
          <w:szCs w:val="21"/>
        </w:rPr>
        <w:t>1</w:t>
      </w:r>
      <w:r w:rsidRPr="002C0E43">
        <w:rPr>
          <w:noProof/>
          <w:sz w:val="21"/>
          <w:szCs w:val="21"/>
        </w:rPr>
        <w:fldChar w:fldCharType="end"/>
      </w:r>
      <w:r w:rsidRPr="002C0E43">
        <w:rPr>
          <w:sz w:val="21"/>
          <w:szCs w:val="21"/>
        </w:rPr>
        <w:t>.</w:t>
      </w:r>
      <w:r w:rsidRPr="002C0E43">
        <w:rPr>
          <w:sz w:val="21"/>
          <w:szCs w:val="21"/>
        </w:rPr>
        <w:fldChar w:fldCharType="begin"/>
      </w:r>
      <w:r w:rsidRPr="002C0E43">
        <w:rPr>
          <w:sz w:val="21"/>
          <w:szCs w:val="21"/>
        </w:rPr>
        <w:instrText xml:space="preserve"> SEQ </w:instrText>
      </w:r>
      <w:r w:rsidRPr="002C0E43">
        <w:rPr>
          <w:sz w:val="21"/>
          <w:szCs w:val="21"/>
        </w:rPr>
        <w:instrText>图</w:instrText>
      </w:r>
      <w:r w:rsidRPr="002C0E43">
        <w:rPr>
          <w:sz w:val="21"/>
          <w:szCs w:val="21"/>
        </w:rPr>
        <w:instrText xml:space="preserve"> \* ARABIC \s 1 </w:instrText>
      </w:r>
      <w:r w:rsidRPr="002C0E43">
        <w:rPr>
          <w:sz w:val="21"/>
          <w:szCs w:val="21"/>
        </w:rPr>
        <w:fldChar w:fldCharType="separate"/>
      </w:r>
      <w:r w:rsidRPr="002C0E43">
        <w:rPr>
          <w:noProof/>
          <w:sz w:val="21"/>
          <w:szCs w:val="21"/>
        </w:rPr>
        <w:t>1</w:t>
      </w:r>
      <w:r w:rsidRPr="002C0E43">
        <w:rPr>
          <w:sz w:val="21"/>
          <w:szCs w:val="21"/>
        </w:rPr>
        <w:fldChar w:fldCharType="end"/>
      </w:r>
      <w:bookmarkEnd w:id="25"/>
      <w:r w:rsidRPr="002C0E43">
        <w:rPr>
          <w:rFonts w:hint="eastAsia"/>
          <w:sz w:val="21"/>
          <w:szCs w:val="21"/>
        </w:rPr>
        <w:t xml:space="preserve">  </w:t>
      </w:r>
      <w:r w:rsidRPr="002C0E43">
        <w:rPr>
          <w:rFonts w:hint="eastAsia"/>
          <w:noProof/>
          <w:sz w:val="21"/>
          <w:szCs w:val="21"/>
        </w:rPr>
        <w:t xml:space="preserve">4 </w:t>
      </w:r>
      <w:r w:rsidRPr="002C0E43">
        <w:rPr>
          <w:rFonts w:hint="eastAsia"/>
          <w:noProof/>
          <w:sz w:val="21"/>
          <w:szCs w:val="21"/>
        </w:rPr>
        <w:t>选</w:t>
      </w:r>
      <w:r w:rsidRPr="002C0E43">
        <w:rPr>
          <w:rFonts w:hint="eastAsia"/>
          <w:noProof/>
          <w:sz w:val="21"/>
          <w:szCs w:val="21"/>
        </w:rPr>
        <w:t xml:space="preserve"> 1 </w:t>
      </w:r>
      <w:r w:rsidRPr="002C0E43">
        <w:rPr>
          <w:rFonts w:hint="eastAsia"/>
          <w:noProof/>
          <w:sz w:val="21"/>
          <w:szCs w:val="21"/>
        </w:rPr>
        <w:t>多路选择器及其</w:t>
      </w:r>
      <w:commentRangeStart w:id="27"/>
      <w:r w:rsidRPr="002C0E43">
        <w:rPr>
          <w:rFonts w:hint="eastAsia"/>
          <w:noProof/>
          <w:sz w:val="21"/>
          <w:szCs w:val="21"/>
        </w:rPr>
        <w:t>真值表</w:t>
      </w:r>
      <w:commentRangeEnd w:id="27"/>
      <w:r w:rsidRPr="002C0E43">
        <w:rPr>
          <w:rStyle w:val="a8"/>
          <w:rFonts w:ascii="Times New Roman" w:hAnsi="Times New Roman" w:cs="Times New Roman"/>
        </w:rPr>
        <w:commentReference w:id="27"/>
      </w:r>
      <w:bookmarkEnd w:id="26"/>
    </w:p>
    <w:p w14:paraId="3903982B" w14:textId="540033F4" w:rsidR="000C5960" w:rsidRDefault="0044080F" w:rsidP="00416DD7">
      <w:pPr>
        <w:pStyle w:val="30"/>
        <w:spacing w:before="229" w:after="229"/>
        <w:ind w:firstLine="120"/>
      </w:pPr>
      <w:r w:rsidRPr="0044080F">
        <w:rPr>
          <w:rFonts w:hint="eastAsia"/>
          <w:bCs w:val="0"/>
        </w:rPr>
        <w:lastRenderedPageBreak/>
        <w:t xml:space="preserve">Verilog </w:t>
      </w:r>
      <w:r w:rsidRPr="0044080F">
        <w:rPr>
          <w:rFonts w:hint="eastAsia"/>
          <w:bCs w:val="0"/>
        </w:rPr>
        <w:t>关键代码实现</w:t>
      </w:r>
    </w:p>
    <w:p w14:paraId="0AE389B6" w14:textId="77777777" w:rsidR="00215C53" w:rsidRPr="002C0E43" w:rsidRDefault="00215C53" w:rsidP="002C0E43">
      <w:pPr>
        <w:pStyle w:val="aff1"/>
        <w:spacing w:before="91" w:after="91"/>
        <w:ind w:firstLine="420"/>
        <w:rPr>
          <w:rFonts w:ascii="Times New Roman" w:hAnsi="Times New Roman" w:cs="Times New Roman"/>
          <w:sz w:val="21"/>
          <w:szCs w:val="21"/>
        </w:rPr>
      </w:pPr>
      <w:bookmarkStart w:id="28" w:name="_Ref69571090"/>
      <w:bookmarkStart w:id="29" w:name="_Ref69571050"/>
      <w:r w:rsidRPr="002C0E43">
        <w:rPr>
          <w:sz w:val="21"/>
          <w:szCs w:val="21"/>
        </w:rPr>
        <w:t>表</w:t>
      </w:r>
      <w:r w:rsidRPr="002C0E43">
        <w:rPr>
          <w:sz w:val="21"/>
          <w:szCs w:val="21"/>
        </w:rPr>
        <w:t xml:space="preserve"> </w:t>
      </w:r>
      <w:r w:rsidRPr="002C0E43">
        <w:rPr>
          <w:sz w:val="21"/>
          <w:szCs w:val="21"/>
        </w:rPr>
        <w:fldChar w:fldCharType="begin"/>
      </w:r>
      <w:r w:rsidRPr="002C0E43">
        <w:rPr>
          <w:sz w:val="21"/>
          <w:szCs w:val="21"/>
        </w:rPr>
        <w:instrText xml:space="preserve"> STYLEREF 1 \s </w:instrText>
      </w:r>
      <w:r w:rsidRPr="002C0E43">
        <w:rPr>
          <w:sz w:val="21"/>
          <w:szCs w:val="21"/>
        </w:rPr>
        <w:fldChar w:fldCharType="separate"/>
      </w:r>
      <w:r w:rsidRPr="002C0E43">
        <w:rPr>
          <w:noProof/>
          <w:sz w:val="21"/>
          <w:szCs w:val="21"/>
        </w:rPr>
        <w:t>1</w:t>
      </w:r>
      <w:r w:rsidRPr="002C0E43">
        <w:rPr>
          <w:sz w:val="21"/>
          <w:szCs w:val="21"/>
        </w:rPr>
        <w:fldChar w:fldCharType="end"/>
      </w:r>
      <w:r w:rsidRPr="002C0E43">
        <w:rPr>
          <w:sz w:val="21"/>
          <w:szCs w:val="21"/>
        </w:rPr>
        <w:t>.</w:t>
      </w:r>
      <w:r w:rsidRPr="002C0E43">
        <w:rPr>
          <w:sz w:val="21"/>
          <w:szCs w:val="21"/>
        </w:rPr>
        <w:fldChar w:fldCharType="begin"/>
      </w:r>
      <w:r w:rsidRPr="002C0E43">
        <w:rPr>
          <w:sz w:val="21"/>
          <w:szCs w:val="21"/>
        </w:rPr>
        <w:instrText xml:space="preserve"> SEQ </w:instrText>
      </w:r>
      <w:r w:rsidRPr="002C0E43">
        <w:rPr>
          <w:sz w:val="21"/>
          <w:szCs w:val="21"/>
        </w:rPr>
        <w:instrText>表</w:instrText>
      </w:r>
      <w:r w:rsidRPr="002C0E43">
        <w:rPr>
          <w:sz w:val="21"/>
          <w:szCs w:val="21"/>
        </w:rPr>
        <w:instrText xml:space="preserve"> \* ARABIC \s 1 </w:instrText>
      </w:r>
      <w:r w:rsidRPr="002C0E43">
        <w:rPr>
          <w:sz w:val="21"/>
          <w:szCs w:val="21"/>
        </w:rPr>
        <w:fldChar w:fldCharType="separate"/>
      </w:r>
      <w:r w:rsidRPr="002C0E43">
        <w:rPr>
          <w:noProof/>
          <w:sz w:val="21"/>
          <w:szCs w:val="21"/>
        </w:rPr>
        <w:t>1</w:t>
      </w:r>
      <w:r w:rsidRPr="002C0E43">
        <w:rPr>
          <w:sz w:val="21"/>
          <w:szCs w:val="21"/>
        </w:rPr>
        <w:fldChar w:fldCharType="end"/>
      </w:r>
      <w:bookmarkEnd w:id="28"/>
      <w:r w:rsidRPr="002C0E43">
        <w:rPr>
          <w:rFonts w:hint="eastAsia"/>
          <w:sz w:val="21"/>
          <w:szCs w:val="21"/>
        </w:rPr>
        <w:t xml:space="preserve"> MUX</w:t>
      </w:r>
      <w:r w:rsidRPr="002C0E43">
        <w:rPr>
          <w:rFonts w:hint="eastAsia"/>
          <w:sz w:val="21"/>
          <w:szCs w:val="21"/>
        </w:rPr>
        <w:t>模块功能描述</w:t>
      </w:r>
      <w:bookmarkEnd w:id="29"/>
    </w:p>
    <w:p w14:paraId="5626AEB5" w14:textId="77777777" w:rsidR="00215C53" w:rsidRDefault="00215C53" w:rsidP="00D7282E">
      <w:pPr>
        <w:pStyle w:val="aff1"/>
        <w:spacing w:before="91" w:after="91" w:line="240" w:lineRule="auto"/>
        <w:ind w:firstLine="480"/>
        <w:rPr>
          <w:rFonts w:ascii="Times New Roman" w:hAnsi="Times New Roman" w:cs="Times New Roman"/>
        </w:rPr>
      </w:pPr>
      <w:r>
        <w:rPr>
          <w:noProof/>
        </w:rPr>
        <w:drawing>
          <wp:inline distT="0" distB="0" distL="0" distR="0" wp14:anchorId="6E0EB965" wp14:editId="45EB4995">
            <wp:extent cx="4400582" cy="1333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0582" cy="1333510"/>
                    </a:xfrm>
                    <a:prstGeom prst="rect">
                      <a:avLst/>
                    </a:prstGeom>
                  </pic:spPr>
                </pic:pic>
              </a:graphicData>
            </a:graphic>
          </wp:inline>
        </w:drawing>
      </w:r>
    </w:p>
    <w:p w14:paraId="42D264C8" w14:textId="6BEC3255" w:rsidR="00953F0E" w:rsidRPr="00F855C9" w:rsidRDefault="00953F0E" w:rsidP="00953F0E">
      <w:pPr>
        <w:ind w:firstLine="480"/>
      </w:pPr>
      <w:r w:rsidRPr="00953F0E">
        <w:rPr>
          <w:rFonts w:hint="eastAsia"/>
        </w:rPr>
        <w:t xml:space="preserve">MUX </w:t>
      </w:r>
      <w:r w:rsidRPr="00953F0E">
        <w:rPr>
          <w:rFonts w:hint="eastAsia"/>
        </w:rPr>
        <w:t>模块</w:t>
      </w:r>
      <w:r w:rsidR="00F855C9">
        <w:rPr>
          <w:rFonts w:hint="eastAsia"/>
        </w:rPr>
        <w:t>的功能描述如</w:t>
      </w:r>
      <w:r w:rsidR="00F855C9" w:rsidRPr="00F855C9">
        <w:rPr>
          <w:rStyle w:val="aff0"/>
        </w:rPr>
        <w:fldChar w:fldCharType="begin"/>
      </w:r>
      <w:r w:rsidR="00F855C9" w:rsidRPr="00F855C9">
        <w:rPr>
          <w:rStyle w:val="aff0"/>
        </w:rPr>
        <w:instrText xml:space="preserve"> REF _Ref69571090 \h  \* MERGEFORMAT </w:instrText>
      </w:r>
      <w:r w:rsidR="00F855C9" w:rsidRPr="00F855C9">
        <w:rPr>
          <w:rStyle w:val="aff0"/>
        </w:rPr>
      </w:r>
      <w:r w:rsidR="00F855C9" w:rsidRPr="00F855C9">
        <w:rPr>
          <w:rStyle w:val="aff0"/>
        </w:rPr>
        <w:fldChar w:fldCharType="separate"/>
      </w:r>
      <w:r w:rsidR="00F97106" w:rsidRPr="00F97106">
        <w:rPr>
          <w:rStyle w:val="aff0"/>
        </w:rPr>
        <w:t>表</w:t>
      </w:r>
      <w:r w:rsidR="00F97106" w:rsidRPr="00F97106">
        <w:rPr>
          <w:rStyle w:val="aff0"/>
        </w:rPr>
        <w:t xml:space="preserve"> 1.1</w:t>
      </w:r>
      <w:r w:rsidR="00F855C9" w:rsidRPr="00F855C9">
        <w:rPr>
          <w:rStyle w:val="aff0"/>
        </w:rPr>
        <w:fldChar w:fldCharType="end"/>
      </w:r>
      <w:r w:rsidR="00F97106">
        <w:rPr>
          <w:rStyle w:val="aff0"/>
          <w:rFonts w:hint="eastAsia"/>
        </w:rPr>
        <w:t>所示，</w:t>
      </w:r>
      <w:r w:rsidR="00F97106">
        <w:rPr>
          <w:rFonts w:hint="eastAsia"/>
        </w:rPr>
        <w:t>模块的</w:t>
      </w:r>
      <w:proofErr w:type="spellStart"/>
      <w:r w:rsidRPr="00F855C9">
        <w:rPr>
          <w:rFonts w:hint="eastAsia"/>
        </w:rPr>
        <w:t>verilog</w:t>
      </w:r>
      <w:proofErr w:type="spellEnd"/>
      <w:r w:rsidRPr="00F855C9">
        <w:rPr>
          <w:rFonts w:hint="eastAsia"/>
        </w:rPr>
        <w:t xml:space="preserve"> </w:t>
      </w:r>
      <w:r w:rsidRPr="00F855C9">
        <w:rPr>
          <w:rFonts w:hint="eastAsia"/>
        </w:rPr>
        <w:t>代码如下：</w:t>
      </w:r>
    </w:p>
    <w:p w14:paraId="26D5FA2C" w14:textId="647D7007" w:rsidR="0044080F" w:rsidRPr="00215C53" w:rsidRDefault="00161E6E" w:rsidP="00161E6E">
      <w:pPr>
        <w:spacing w:line="240" w:lineRule="auto"/>
        <w:ind w:firstLine="480"/>
      </w:pPr>
      <w:r>
        <w:rPr>
          <w:noProof/>
        </w:rPr>
        <w:drawing>
          <wp:inline distT="0" distB="0" distL="0" distR="0" wp14:anchorId="3B3FA7EA" wp14:editId="1419A104">
            <wp:extent cx="3248049" cy="27098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8049" cy="2709882"/>
                    </a:xfrm>
                    <a:prstGeom prst="rect">
                      <a:avLst/>
                    </a:prstGeom>
                  </pic:spPr>
                </pic:pic>
              </a:graphicData>
            </a:graphic>
          </wp:inline>
        </w:drawing>
      </w:r>
    </w:p>
    <w:p w14:paraId="22E8250C" w14:textId="7E47F4DD" w:rsidR="009A20BE" w:rsidRDefault="00161E6E" w:rsidP="00161E6E">
      <w:pPr>
        <w:pStyle w:val="30"/>
        <w:spacing w:before="229" w:after="229"/>
        <w:ind w:firstLine="120"/>
        <w:rPr>
          <w:bCs w:val="0"/>
        </w:rPr>
      </w:pPr>
      <w:r w:rsidRPr="00161E6E">
        <w:rPr>
          <w:rFonts w:hint="eastAsia"/>
          <w:bCs w:val="0"/>
        </w:rPr>
        <w:lastRenderedPageBreak/>
        <w:t>测试文件</w:t>
      </w:r>
      <w:r w:rsidRPr="00161E6E">
        <w:rPr>
          <w:rFonts w:hint="eastAsia"/>
          <w:bCs w:val="0"/>
        </w:rPr>
        <w:t>(TestBench)</w:t>
      </w:r>
      <w:r w:rsidRPr="00161E6E">
        <w:rPr>
          <w:rFonts w:hint="eastAsia"/>
          <w:bCs w:val="0"/>
        </w:rPr>
        <w:t>关键代码描述</w:t>
      </w:r>
    </w:p>
    <w:p w14:paraId="30EADEEB" w14:textId="67263DE6" w:rsidR="00050BCC" w:rsidRPr="00050BCC" w:rsidRDefault="00050BCC" w:rsidP="00050BCC">
      <w:pPr>
        <w:pStyle w:val="a3"/>
        <w:spacing w:line="240" w:lineRule="auto"/>
        <w:ind w:firstLine="480"/>
      </w:pPr>
      <w:r>
        <w:rPr>
          <w:noProof/>
        </w:rPr>
        <w:drawing>
          <wp:inline distT="0" distB="0" distL="0" distR="0" wp14:anchorId="41218CAD" wp14:editId="3F1EA6CF">
            <wp:extent cx="3686202" cy="44339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6202" cy="4433920"/>
                    </a:xfrm>
                    <a:prstGeom prst="rect">
                      <a:avLst/>
                    </a:prstGeom>
                  </pic:spPr>
                </pic:pic>
              </a:graphicData>
            </a:graphic>
          </wp:inline>
        </w:drawing>
      </w:r>
    </w:p>
    <w:p w14:paraId="3EE208E3" w14:textId="77777777" w:rsidR="009A20BE" w:rsidRDefault="009A20BE" w:rsidP="00416DD7">
      <w:pPr>
        <w:pStyle w:val="30"/>
        <w:tabs>
          <w:tab w:val="left" w:pos="1080"/>
        </w:tabs>
        <w:spacing w:beforeLines="0" w:before="229" w:afterLines="0" w:after="229"/>
        <w:ind w:firstLine="120"/>
      </w:pPr>
      <w:r>
        <w:rPr>
          <w:rFonts w:hint="eastAsia"/>
          <w:bCs w:val="0"/>
        </w:rPr>
        <w:t>XXX</w:t>
      </w:r>
    </w:p>
    <w:p w14:paraId="007BC9E8" w14:textId="5C192D8F" w:rsidR="002C2482" w:rsidRDefault="002C2482" w:rsidP="009A20BE">
      <w:pPr>
        <w:pStyle w:val="a3"/>
        <w:keepNext/>
        <w:ind w:firstLineChars="0" w:firstLine="0"/>
      </w:pPr>
    </w:p>
    <w:p w14:paraId="3FD0B0DF" w14:textId="77777777" w:rsidR="002C2482" w:rsidRDefault="002C2482" w:rsidP="00416DD7">
      <w:pPr>
        <w:pStyle w:val="2"/>
      </w:pPr>
      <w:bookmarkStart w:id="30" w:name="_Toc69573813"/>
      <w:r>
        <w:rPr>
          <w:rFonts w:hint="eastAsia"/>
        </w:rPr>
        <w:t>实验步骤</w:t>
      </w:r>
      <w:bookmarkEnd w:id="30"/>
    </w:p>
    <w:p w14:paraId="441E205C" w14:textId="77777777" w:rsidR="0026497A" w:rsidRPr="0026497A" w:rsidRDefault="0026497A" w:rsidP="0026497A">
      <w:pPr>
        <w:pStyle w:val="a3"/>
        <w:numPr>
          <w:ilvl w:val="0"/>
          <w:numId w:val="11"/>
        </w:numPr>
        <w:ind w:firstLineChars="0"/>
      </w:pPr>
      <w:r>
        <w:rPr>
          <w:rFonts w:hint="eastAsia"/>
        </w:rPr>
        <w:t>XXX</w:t>
      </w:r>
      <w:r w:rsidRPr="0026497A">
        <w:rPr>
          <w:rFonts w:hint="eastAsia"/>
        </w:rPr>
        <w:t xml:space="preserve"> </w:t>
      </w:r>
    </w:p>
    <w:p w14:paraId="52CC3433" w14:textId="77777777" w:rsidR="0026497A" w:rsidRDefault="0026497A" w:rsidP="0026497A">
      <w:pPr>
        <w:pStyle w:val="a3"/>
        <w:numPr>
          <w:ilvl w:val="0"/>
          <w:numId w:val="11"/>
        </w:numPr>
        <w:ind w:firstLineChars="0"/>
      </w:pPr>
      <w:r>
        <w:rPr>
          <w:rFonts w:hint="eastAsia"/>
        </w:rPr>
        <w:t xml:space="preserve">XXX </w:t>
      </w:r>
    </w:p>
    <w:p w14:paraId="7EFB6D01" w14:textId="77777777" w:rsidR="0026497A" w:rsidRPr="00CB2392" w:rsidRDefault="0026497A" w:rsidP="0026497A">
      <w:pPr>
        <w:pStyle w:val="a3"/>
        <w:numPr>
          <w:ilvl w:val="0"/>
          <w:numId w:val="11"/>
        </w:numPr>
        <w:ind w:firstLineChars="0"/>
      </w:pPr>
      <w:r>
        <w:rPr>
          <w:rFonts w:hint="eastAsia"/>
        </w:rPr>
        <w:t>XX</w:t>
      </w:r>
      <w:r>
        <w:t>X</w:t>
      </w:r>
      <w:r w:rsidRPr="00CB2392">
        <w:t xml:space="preserve"> </w:t>
      </w:r>
    </w:p>
    <w:p w14:paraId="0E91AF76" w14:textId="77777777" w:rsidR="002C2482" w:rsidRDefault="002C2482" w:rsidP="00416DD7">
      <w:pPr>
        <w:pStyle w:val="2"/>
      </w:pPr>
      <w:bookmarkStart w:id="31" w:name="_Toc69573814"/>
      <w:r>
        <w:rPr>
          <w:rFonts w:hint="eastAsia"/>
        </w:rPr>
        <w:lastRenderedPageBreak/>
        <w:t>故障与调试</w:t>
      </w:r>
      <w:bookmarkEnd w:id="31"/>
    </w:p>
    <w:p w14:paraId="763EC400" w14:textId="5B58EAF5" w:rsidR="00F23CED" w:rsidRDefault="00E26647" w:rsidP="00F23CED">
      <w:pPr>
        <w:pStyle w:val="30"/>
        <w:keepNext w:val="0"/>
        <w:keepLines w:val="0"/>
        <w:tabs>
          <w:tab w:val="left" w:pos="1080"/>
        </w:tabs>
        <w:spacing w:beforeLines="0" w:before="229" w:afterLines="0" w:after="229"/>
        <w:ind w:firstLine="120"/>
      </w:pPr>
      <w:r>
        <w:rPr>
          <w:rFonts w:hint="eastAsia"/>
        </w:rPr>
        <w:t>XXX</w:t>
      </w:r>
      <w:r w:rsidR="00F23CED">
        <w:rPr>
          <w:rFonts w:hint="eastAsia"/>
        </w:rPr>
        <w:t>故障</w:t>
      </w:r>
      <w:r w:rsidR="00F23CED">
        <w:rPr>
          <w:rFonts w:hint="eastAsia"/>
        </w:rPr>
        <w:t>1</w:t>
      </w:r>
    </w:p>
    <w:p w14:paraId="05BE143C" w14:textId="2B5AC659" w:rsidR="00C3471B" w:rsidRDefault="00C3471B" w:rsidP="00C3471B">
      <w:pPr>
        <w:pStyle w:val="a3"/>
        <w:ind w:firstLine="482"/>
      </w:pPr>
      <w:r w:rsidRPr="007E12D0">
        <w:rPr>
          <w:rFonts w:hint="eastAsia"/>
          <w:b/>
        </w:rPr>
        <w:t>故障</w:t>
      </w:r>
      <w:r>
        <w:rPr>
          <w:rFonts w:hint="eastAsia"/>
          <w:b/>
        </w:rPr>
        <w:t>现象</w:t>
      </w:r>
      <w:r w:rsidRPr="007E12D0">
        <w:rPr>
          <w:rFonts w:hint="eastAsia"/>
          <w:b/>
        </w:rPr>
        <w:t>：</w:t>
      </w:r>
      <w:r w:rsidR="00C675AC">
        <w:t xml:space="preserve"> </w:t>
      </w:r>
    </w:p>
    <w:p w14:paraId="5FD64A9F" w14:textId="77777777" w:rsidR="003041D6" w:rsidRDefault="003041D6" w:rsidP="003041D6">
      <w:pPr>
        <w:pStyle w:val="a3"/>
        <w:ind w:firstLine="480"/>
      </w:pPr>
    </w:p>
    <w:p w14:paraId="31BFEB9C" w14:textId="77777777" w:rsidR="00B65CC5" w:rsidRDefault="00B65CC5" w:rsidP="00B65CC5">
      <w:pPr>
        <w:pStyle w:val="a3"/>
        <w:ind w:firstLine="480"/>
      </w:pPr>
    </w:p>
    <w:p w14:paraId="0F52EBA7" w14:textId="77777777" w:rsidR="006C78A1" w:rsidRDefault="006C78A1" w:rsidP="00B65CC5">
      <w:pPr>
        <w:pStyle w:val="a3"/>
        <w:ind w:firstLine="480"/>
      </w:pPr>
    </w:p>
    <w:p w14:paraId="45241A2A" w14:textId="41A6A976" w:rsidR="00B65CC5" w:rsidRDefault="00C3471B" w:rsidP="00C3471B">
      <w:pPr>
        <w:pStyle w:val="a3"/>
        <w:ind w:firstLine="482"/>
        <w:rPr>
          <w:b/>
        </w:rPr>
      </w:pPr>
      <w:r>
        <w:rPr>
          <w:rFonts w:hint="eastAsia"/>
          <w:b/>
        </w:rPr>
        <w:t>原因分析</w:t>
      </w:r>
      <w:r w:rsidRPr="007E12D0">
        <w:rPr>
          <w:rFonts w:hint="eastAsia"/>
          <w:b/>
        </w:rPr>
        <w:t>：</w:t>
      </w:r>
    </w:p>
    <w:p w14:paraId="3AF9B178" w14:textId="77777777" w:rsidR="003041D6" w:rsidRDefault="003041D6" w:rsidP="00C3471B">
      <w:pPr>
        <w:pStyle w:val="a3"/>
        <w:ind w:firstLine="482"/>
        <w:rPr>
          <w:b/>
        </w:rPr>
      </w:pPr>
    </w:p>
    <w:p w14:paraId="7B272461" w14:textId="77777777" w:rsidR="006C78A1" w:rsidRDefault="006C78A1" w:rsidP="00C3471B">
      <w:pPr>
        <w:pStyle w:val="a3"/>
        <w:ind w:firstLine="482"/>
        <w:rPr>
          <w:b/>
        </w:rPr>
      </w:pPr>
    </w:p>
    <w:p w14:paraId="2ABE8E0C" w14:textId="77777777" w:rsidR="00B65CC5" w:rsidRDefault="00B65CC5" w:rsidP="00B65CC5">
      <w:pPr>
        <w:pStyle w:val="a3"/>
        <w:ind w:firstLine="480"/>
      </w:pPr>
    </w:p>
    <w:p w14:paraId="379C2C46" w14:textId="13D42B73" w:rsidR="00C3471B" w:rsidRDefault="00C3471B" w:rsidP="00B65CC5">
      <w:pPr>
        <w:pStyle w:val="a3"/>
        <w:ind w:firstLine="482"/>
        <w:rPr>
          <w:b/>
        </w:rPr>
      </w:pPr>
      <w:r w:rsidRPr="007E12D0">
        <w:rPr>
          <w:rFonts w:hint="eastAsia"/>
          <w:b/>
        </w:rPr>
        <w:t>解决方案</w:t>
      </w:r>
      <w:r>
        <w:rPr>
          <w:rFonts w:hint="eastAsia"/>
          <w:b/>
        </w:rPr>
        <w:t>：</w:t>
      </w:r>
    </w:p>
    <w:p w14:paraId="181A1E2A" w14:textId="77777777" w:rsidR="003041D6" w:rsidRPr="00E85627" w:rsidRDefault="003041D6" w:rsidP="003041D6">
      <w:pPr>
        <w:pStyle w:val="a3"/>
        <w:ind w:firstLine="480"/>
      </w:pPr>
    </w:p>
    <w:p w14:paraId="7D5B48B3" w14:textId="77777777" w:rsidR="00C3471B" w:rsidRPr="00F1021B" w:rsidRDefault="00C3471B" w:rsidP="00C3471B">
      <w:pPr>
        <w:pStyle w:val="a3"/>
        <w:ind w:firstLine="480"/>
      </w:pPr>
    </w:p>
    <w:p w14:paraId="320101F9" w14:textId="09A6A58F" w:rsidR="007E66CC" w:rsidRDefault="00E26647" w:rsidP="00416DD7">
      <w:pPr>
        <w:pStyle w:val="30"/>
        <w:keepNext w:val="0"/>
        <w:keepLines w:val="0"/>
        <w:tabs>
          <w:tab w:val="left" w:pos="1080"/>
        </w:tabs>
        <w:spacing w:beforeLines="0" w:before="229" w:afterLines="0" w:after="229"/>
        <w:ind w:firstLine="120"/>
      </w:pPr>
      <w:r>
        <w:rPr>
          <w:rFonts w:hint="eastAsia"/>
        </w:rPr>
        <w:t>XXX</w:t>
      </w:r>
      <w:r w:rsidR="009A20BE">
        <w:rPr>
          <w:rFonts w:hint="eastAsia"/>
        </w:rPr>
        <w:t>故障</w:t>
      </w:r>
      <w:r w:rsidR="009A20BE">
        <w:rPr>
          <w:rFonts w:hint="eastAsia"/>
        </w:rPr>
        <w:t>2</w:t>
      </w:r>
    </w:p>
    <w:p w14:paraId="6BB58C8A" w14:textId="77777777" w:rsidR="009A20BE" w:rsidRDefault="009A20BE" w:rsidP="007E66CC">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3D03F55E" w14:textId="77777777" w:rsidR="003041D6" w:rsidRPr="003041D6" w:rsidRDefault="003041D6" w:rsidP="003041D6">
      <w:pPr>
        <w:pStyle w:val="a3"/>
        <w:ind w:firstLine="480"/>
      </w:pPr>
    </w:p>
    <w:p w14:paraId="2EDD773B" w14:textId="64C14D1D" w:rsidR="007E66CC" w:rsidRDefault="00E26647" w:rsidP="00416DD7">
      <w:pPr>
        <w:pStyle w:val="30"/>
        <w:keepNext w:val="0"/>
        <w:keepLines w:val="0"/>
        <w:tabs>
          <w:tab w:val="left" w:pos="1080"/>
        </w:tabs>
        <w:spacing w:beforeLines="0" w:before="229" w:afterLines="0" w:after="229"/>
        <w:ind w:firstLine="120"/>
      </w:pPr>
      <w:r>
        <w:rPr>
          <w:rFonts w:hint="eastAsia"/>
        </w:rPr>
        <w:t>XXX</w:t>
      </w:r>
      <w:r w:rsidR="009A20BE">
        <w:rPr>
          <w:rFonts w:hint="eastAsia"/>
        </w:rPr>
        <w:t>故障</w:t>
      </w:r>
      <w:r w:rsidR="00F23CED">
        <w:rPr>
          <w:rFonts w:hint="eastAsia"/>
        </w:rPr>
        <w:t>3</w:t>
      </w:r>
    </w:p>
    <w:p w14:paraId="0133D7E5" w14:textId="77777777" w:rsidR="009A20BE" w:rsidRDefault="009A20BE" w:rsidP="007E66CC">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1764AA01" w14:textId="77777777" w:rsidR="006E053E" w:rsidRPr="006E053E" w:rsidRDefault="006E053E" w:rsidP="006E053E">
      <w:pPr>
        <w:pStyle w:val="a3"/>
        <w:ind w:firstLine="480"/>
      </w:pPr>
    </w:p>
    <w:p w14:paraId="3CEE2E47" w14:textId="550AE1C1" w:rsidR="009A20BE" w:rsidRDefault="00204582" w:rsidP="00416DD7">
      <w:pPr>
        <w:pStyle w:val="2"/>
      </w:pPr>
      <w:bookmarkStart w:id="32" w:name="_Toc69573815"/>
      <w:r>
        <w:t>仿真及分析</w:t>
      </w:r>
      <w:bookmarkEnd w:id="32"/>
    </w:p>
    <w:p w14:paraId="18723B94" w14:textId="629DBBEF" w:rsidR="0026497A" w:rsidRDefault="006E053E" w:rsidP="0026497A">
      <w:pPr>
        <w:pStyle w:val="a3"/>
        <w:ind w:firstLine="480"/>
      </w:pPr>
      <w:r>
        <w:rPr>
          <w:rFonts w:hint="eastAsia"/>
        </w:rPr>
        <w:t>仿真</w:t>
      </w:r>
      <w:r w:rsidR="0026497A">
        <w:rPr>
          <w:rFonts w:hint="eastAsia"/>
        </w:rPr>
        <w:t>测试用例见</w:t>
      </w:r>
      <w:commentRangeStart w:id="33"/>
      <w:r w:rsidR="00530BA8">
        <w:fldChar w:fldCharType="begin"/>
      </w:r>
      <w:r w:rsidR="00530BA8">
        <w:instrText xml:space="preserve"> </w:instrText>
      </w:r>
      <w:r w:rsidR="00530BA8">
        <w:rPr>
          <w:rFonts w:hint="eastAsia"/>
        </w:rPr>
        <w:instrText>REF _Ref450058078 \h</w:instrText>
      </w:r>
      <w:r w:rsidR="00530BA8">
        <w:instrText xml:space="preserve"> </w:instrText>
      </w:r>
      <w:r w:rsidR="00530BA8">
        <w:fldChar w:fldCharType="separate"/>
      </w:r>
      <w:r w:rsidR="00530BA8">
        <w:rPr>
          <w:rFonts w:hint="eastAsia"/>
        </w:rPr>
        <w:t>表</w:t>
      </w:r>
      <w:r w:rsidR="00530BA8">
        <w:rPr>
          <w:rFonts w:hint="eastAsia"/>
        </w:rPr>
        <w:t xml:space="preserve"> </w:t>
      </w:r>
      <w:r w:rsidR="00530BA8">
        <w:rPr>
          <w:noProof/>
        </w:rPr>
        <w:t>1</w:t>
      </w:r>
      <w:r w:rsidR="00530BA8">
        <w:t>.</w:t>
      </w:r>
      <w:r w:rsidR="00530BA8">
        <w:rPr>
          <w:noProof/>
        </w:rPr>
        <w:t>2</w:t>
      </w:r>
      <w:r w:rsidR="00530BA8">
        <w:fldChar w:fldCharType="end"/>
      </w:r>
      <w:commentRangeEnd w:id="33"/>
      <w:r w:rsidR="00530BA8">
        <w:rPr>
          <w:rStyle w:val="a8"/>
        </w:rPr>
        <w:commentReference w:id="33"/>
      </w:r>
      <w:r w:rsidR="0026497A">
        <w:rPr>
          <w:rFonts w:hint="eastAsia"/>
        </w:rPr>
        <w:t>。</w:t>
      </w:r>
    </w:p>
    <w:p w14:paraId="71645D47" w14:textId="7F47DE47" w:rsidR="0026497A" w:rsidRDefault="0026497A" w:rsidP="00CD64E6">
      <w:pPr>
        <w:pStyle w:val="aff1"/>
        <w:keepNext/>
        <w:spacing w:beforeLines="0" w:before="91" w:afterLines="0" w:after="91"/>
        <w:ind w:firstLine="480"/>
      </w:pPr>
      <w:bookmarkStart w:id="34" w:name="_Ref450058078"/>
      <w:r>
        <w:rPr>
          <w:rFonts w:hint="eastAsia"/>
        </w:rPr>
        <w:t>表</w:t>
      </w:r>
      <w:r>
        <w:rPr>
          <w:rFonts w:hint="eastAsia"/>
        </w:rPr>
        <w:t xml:space="preserve"> </w:t>
      </w:r>
      <w:r w:rsidR="00A60772">
        <w:fldChar w:fldCharType="begin"/>
      </w:r>
      <w:r w:rsidR="00A60772">
        <w:instrText xml:space="preserve"> </w:instrText>
      </w:r>
      <w:r w:rsidR="00A60772">
        <w:rPr>
          <w:rFonts w:hint="eastAsia"/>
        </w:rPr>
        <w:instrText>STYLEREF 1 \s</w:instrText>
      </w:r>
      <w:r w:rsidR="00A60772">
        <w:instrText xml:space="preserve"> </w:instrText>
      </w:r>
      <w:r w:rsidR="00A60772">
        <w:fldChar w:fldCharType="separate"/>
      </w:r>
      <w:r w:rsidR="00A60772">
        <w:rPr>
          <w:noProof/>
        </w:rPr>
        <w:t>1</w:t>
      </w:r>
      <w:r w:rsidR="00A60772">
        <w:fldChar w:fldCharType="end"/>
      </w:r>
      <w:r w:rsidR="00A60772">
        <w:t>.</w:t>
      </w:r>
      <w:r w:rsidR="00A60772">
        <w:fldChar w:fldCharType="begin"/>
      </w:r>
      <w:r w:rsidR="00A60772">
        <w:instrText xml:space="preserve"> </w:instrText>
      </w:r>
      <w:r w:rsidR="00A60772">
        <w:rPr>
          <w:rFonts w:hint="eastAsia"/>
        </w:rPr>
        <w:instrText xml:space="preserve">SEQ </w:instrText>
      </w:r>
      <w:r w:rsidR="00A60772">
        <w:rPr>
          <w:rFonts w:hint="eastAsia"/>
        </w:rPr>
        <w:instrText>表</w:instrText>
      </w:r>
      <w:r w:rsidR="00A60772">
        <w:rPr>
          <w:rFonts w:hint="eastAsia"/>
        </w:rPr>
        <w:instrText xml:space="preserve"> \* ARABIC \s 1</w:instrText>
      </w:r>
      <w:r w:rsidR="00A60772">
        <w:instrText xml:space="preserve"> </w:instrText>
      </w:r>
      <w:r w:rsidR="00A60772">
        <w:fldChar w:fldCharType="separate"/>
      </w:r>
      <w:r w:rsidR="00A60772">
        <w:rPr>
          <w:noProof/>
        </w:rPr>
        <w:t>2</w:t>
      </w:r>
      <w:r w:rsidR="00A60772">
        <w:fldChar w:fldCharType="end"/>
      </w:r>
      <w:bookmarkEnd w:id="34"/>
      <w:r w:rsidR="007A036E">
        <w:rPr>
          <w:rFonts w:hint="eastAsia"/>
        </w:rPr>
        <w:t xml:space="preserve"> </w:t>
      </w:r>
      <w:r w:rsidR="007A036E">
        <w:rPr>
          <w:rFonts w:hint="eastAsia"/>
        </w:rPr>
        <w:t>仿真</w:t>
      </w:r>
      <w:r>
        <w:rPr>
          <w:rFonts w:hint="eastAsia"/>
        </w:rPr>
        <w:t>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6497A" w14:paraId="65CC4AD8" w14:textId="77777777" w:rsidTr="00ED1259">
        <w:trPr>
          <w:jc w:val="center"/>
        </w:trPr>
        <w:tc>
          <w:tcPr>
            <w:tcW w:w="473" w:type="dxa"/>
            <w:tcBorders>
              <w:top w:val="single" w:sz="12" w:space="0" w:color="008000"/>
              <w:bottom w:val="single" w:sz="8" w:space="0" w:color="008000"/>
            </w:tcBorders>
          </w:tcPr>
          <w:p w14:paraId="325B55B2" w14:textId="77777777" w:rsidR="0026497A" w:rsidRDefault="0026497A"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74F34C87" w14:textId="3871309F" w:rsidR="0026497A" w:rsidRDefault="006E053E" w:rsidP="00ED1259">
            <w:pPr>
              <w:pStyle w:val="a3"/>
              <w:ind w:firstLineChars="0" w:firstLine="0"/>
              <w:jc w:val="center"/>
              <w:rPr>
                <w:sz w:val="21"/>
                <w:szCs w:val="21"/>
              </w:rPr>
            </w:pPr>
            <w:r>
              <w:rPr>
                <w:rFonts w:hint="eastAsia"/>
                <w:sz w:val="21"/>
                <w:szCs w:val="21"/>
              </w:rPr>
              <w:t>in1</w:t>
            </w:r>
          </w:p>
        </w:tc>
        <w:tc>
          <w:tcPr>
            <w:tcW w:w="903" w:type="dxa"/>
            <w:tcBorders>
              <w:top w:val="single" w:sz="12" w:space="0" w:color="008000"/>
              <w:bottom w:val="single" w:sz="8" w:space="0" w:color="008000"/>
            </w:tcBorders>
          </w:tcPr>
          <w:p w14:paraId="34CBC018" w14:textId="47D59F0B" w:rsidR="0026497A" w:rsidRDefault="006E053E" w:rsidP="00ED1259">
            <w:pPr>
              <w:pStyle w:val="a3"/>
              <w:ind w:firstLineChars="0" w:firstLine="0"/>
              <w:jc w:val="center"/>
              <w:rPr>
                <w:sz w:val="21"/>
                <w:szCs w:val="21"/>
              </w:rPr>
            </w:pPr>
            <w:r>
              <w:rPr>
                <w:sz w:val="21"/>
                <w:szCs w:val="21"/>
              </w:rPr>
              <w:t>in</w:t>
            </w:r>
            <w:r>
              <w:rPr>
                <w:rFonts w:hint="eastAsia"/>
                <w:sz w:val="21"/>
                <w:szCs w:val="21"/>
              </w:rPr>
              <w:t>2</w:t>
            </w:r>
          </w:p>
        </w:tc>
        <w:tc>
          <w:tcPr>
            <w:tcW w:w="903" w:type="dxa"/>
            <w:tcBorders>
              <w:top w:val="single" w:sz="12" w:space="0" w:color="008000"/>
              <w:bottom w:val="single" w:sz="8" w:space="0" w:color="008000"/>
            </w:tcBorders>
          </w:tcPr>
          <w:p w14:paraId="079525AD" w14:textId="3ECC404F" w:rsidR="0026497A" w:rsidRDefault="006E053E" w:rsidP="00ED1259">
            <w:pPr>
              <w:pStyle w:val="a3"/>
              <w:ind w:firstLineChars="0" w:firstLine="0"/>
              <w:jc w:val="center"/>
              <w:rPr>
                <w:sz w:val="21"/>
                <w:szCs w:val="21"/>
              </w:rPr>
            </w:pPr>
            <w:r>
              <w:rPr>
                <w:sz w:val="21"/>
                <w:szCs w:val="21"/>
              </w:rPr>
              <w:t>in3</w:t>
            </w:r>
          </w:p>
        </w:tc>
        <w:tc>
          <w:tcPr>
            <w:tcW w:w="636" w:type="dxa"/>
            <w:tcBorders>
              <w:top w:val="single" w:sz="12" w:space="0" w:color="008000"/>
              <w:bottom w:val="single" w:sz="8" w:space="0" w:color="008000"/>
            </w:tcBorders>
          </w:tcPr>
          <w:p w14:paraId="7FD2FFDD" w14:textId="5DF8950F" w:rsidR="0026497A" w:rsidRDefault="006E053E" w:rsidP="00ED1259">
            <w:pPr>
              <w:pStyle w:val="a3"/>
              <w:ind w:firstLineChars="0" w:firstLine="0"/>
              <w:jc w:val="center"/>
              <w:rPr>
                <w:sz w:val="21"/>
                <w:szCs w:val="21"/>
              </w:rPr>
            </w:pPr>
            <w:r>
              <w:rPr>
                <w:sz w:val="21"/>
                <w:szCs w:val="21"/>
              </w:rPr>
              <w:t>in</w:t>
            </w:r>
            <w:r>
              <w:rPr>
                <w:rFonts w:hint="eastAsia"/>
                <w:sz w:val="21"/>
                <w:szCs w:val="21"/>
              </w:rPr>
              <w:t>4</w:t>
            </w:r>
          </w:p>
        </w:tc>
        <w:tc>
          <w:tcPr>
            <w:tcW w:w="1266" w:type="dxa"/>
            <w:tcBorders>
              <w:top w:val="single" w:sz="12" w:space="0" w:color="008000"/>
              <w:bottom w:val="single" w:sz="8" w:space="0" w:color="008000"/>
            </w:tcBorders>
          </w:tcPr>
          <w:p w14:paraId="5CAEACF5" w14:textId="465F7151" w:rsidR="0026497A" w:rsidRDefault="006E053E" w:rsidP="00ED1259">
            <w:pPr>
              <w:pStyle w:val="a3"/>
              <w:ind w:firstLineChars="0" w:firstLine="0"/>
              <w:jc w:val="center"/>
              <w:rPr>
                <w:sz w:val="21"/>
                <w:szCs w:val="21"/>
              </w:rPr>
            </w:pPr>
            <w:r>
              <w:rPr>
                <w:sz w:val="21"/>
                <w:szCs w:val="21"/>
              </w:rPr>
              <w:t>select</w:t>
            </w:r>
          </w:p>
        </w:tc>
        <w:tc>
          <w:tcPr>
            <w:tcW w:w="1266" w:type="dxa"/>
            <w:tcBorders>
              <w:top w:val="single" w:sz="12" w:space="0" w:color="008000"/>
              <w:bottom w:val="single" w:sz="8" w:space="0" w:color="008000"/>
            </w:tcBorders>
          </w:tcPr>
          <w:p w14:paraId="342E0D98" w14:textId="5EBA7D6C" w:rsidR="0026497A" w:rsidRDefault="006E053E" w:rsidP="00ED1259">
            <w:pPr>
              <w:pStyle w:val="a3"/>
              <w:ind w:firstLineChars="0" w:firstLine="0"/>
              <w:jc w:val="center"/>
              <w:rPr>
                <w:sz w:val="21"/>
                <w:szCs w:val="21"/>
              </w:rPr>
            </w:pPr>
            <w:r>
              <w:rPr>
                <w:sz w:val="21"/>
                <w:szCs w:val="21"/>
              </w:rPr>
              <w:t>out</w:t>
            </w:r>
          </w:p>
        </w:tc>
      </w:tr>
      <w:tr w:rsidR="0026497A" w14:paraId="2E18D6E6" w14:textId="77777777" w:rsidTr="00ED1259">
        <w:trPr>
          <w:jc w:val="center"/>
        </w:trPr>
        <w:tc>
          <w:tcPr>
            <w:tcW w:w="473" w:type="dxa"/>
            <w:tcBorders>
              <w:top w:val="single" w:sz="8" w:space="0" w:color="008000"/>
            </w:tcBorders>
          </w:tcPr>
          <w:p w14:paraId="69603D5F" w14:textId="49DE65D0" w:rsidR="0026497A" w:rsidRDefault="0026497A" w:rsidP="00ED1259">
            <w:pPr>
              <w:pStyle w:val="a3"/>
              <w:ind w:firstLineChars="0" w:firstLine="0"/>
              <w:jc w:val="center"/>
              <w:rPr>
                <w:sz w:val="18"/>
                <w:szCs w:val="18"/>
              </w:rPr>
            </w:pPr>
            <w:r>
              <w:rPr>
                <w:rFonts w:hint="eastAsia"/>
                <w:sz w:val="18"/>
                <w:szCs w:val="18"/>
              </w:rPr>
              <w:lastRenderedPageBreak/>
              <w:t>1</w:t>
            </w:r>
            <w:r w:rsidR="006E053E">
              <w:rPr>
                <w:rFonts w:hint="eastAsia"/>
                <w:sz w:val="18"/>
                <w:szCs w:val="18"/>
              </w:rPr>
              <w:t>0</w:t>
            </w:r>
          </w:p>
        </w:tc>
        <w:tc>
          <w:tcPr>
            <w:tcW w:w="992" w:type="dxa"/>
            <w:tcBorders>
              <w:top w:val="single" w:sz="8" w:space="0" w:color="008000"/>
            </w:tcBorders>
          </w:tcPr>
          <w:p w14:paraId="2C1F5DD9" w14:textId="19BD6581" w:rsidR="0026497A" w:rsidRDefault="006E053E" w:rsidP="00ED1259">
            <w:pPr>
              <w:pStyle w:val="a3"/>
              <w:ind w:firstLineChars="0" w:firstLine="0"/>
              <w:jc w:val="center"/>
              <w:rPr>
                <w:sz w:val="18"/>
                <w:szCs w:val="18"/>
              </w:rPr>
            </w:pPr>
            <w:r>
              <w:rPr>
                <w:sz w:val="18"/>
                <w:szCs w:val="18"/>
              </w:rPr>
              <w:t>0001</w:t>
            </w:r>
          </w:p>
        </w:tc>
        <w:tc>
          <w:tcPr>
            <w:tcW w:w="903" w:type="dxa"/>
            <w:tcBorders>
              <w:top w:val="single" w:sz="8" w:space="0" w:color="008000"/>
            </w:tcBorders>
          </w:tcPr>
          <w:p w14:paraId="4A601CBB" w14:textId="6FFEA689" w:rsidR="0026497A" w:rsidRDefault="006E053E" w:rsidP="00ED1259">
            <w:pPr>
              <w:pStyle w:val="a3"/>
              <w:ind w:firstLineChars="0" w:firstLine="0"/>
              <w:jc w:val="center"/>
              <w:rPr>
                <w:sz w:val="18"/>
                <w:szCs w:val="18"/>
              </w:rPr>
            </w:pPr>
            <w:r>
              <w:rPr>
                <w:sz w:val="18"/>
                <w:szCs w:val="18"/>
              </w:rPr>
              <w:t>0011</w:t>
            </w:r>
          </w:p>
        </w:tc>
        <w:tc>
          <w:tcPr>
            <w:tcW w:w="903" w:type="dxa"/>
            <w:tcBorders>
              <w:top w:val="single" w:sz="8" w:space="0" w:color="008000"/>
            </w:tcBorders>
          </w:tcPr>
          <w:p w14:paraId="643B1609" w14:textId="1E4A174D" w:rsidR="0026497A" w:rsidRDefault="006E053E" w:rsidP="00ED1259">
            <w:pPr>
              <w:pStyle w:val="a3"/>
              <w:ind w:firstLineChars="0" w:firstLine="0"/>
              <w:jc w:val="center"/>
              <w:rPr>
                <w:sz w:val="18"/>
                <w:szCs w:val="18"/>
              </w:rPr>
            </w:pPr>
            <w:r>
              <w:rPr>
                <w:sz w:val="18"/>
                <w:szCs w:val="18"/>
              </w:rPr>
              <w:t>0111</w:t>
            </w:r>
          </w:p>
        </w:tc>
        <w:tc>
          <w:tcPr>
            <w:tcW w:w="636" w:type="dxa"/>
            <w:tcBorders>
              <w:top w:val="single" w:sz="8" w:space="0" w:color="008000"/>
            </w:tcBorders>
          </w:tcPr>
          <w:p w14:paraId="49C94AE2" w14:textId="1D2126FE" w:rsidR="0026497A" w:rsidRDefault="006E053E" w:rsidP="00ED1259">
            <w:pPr>
              <w:pStyle w:val="a3"/>
              <w:ind w:firstLineChars="0" w:firstLine="0"/>
              <w:jc w:val="center"/>
              <w:rPr>
                <w:sz w:val="18"/>
                <w:szCs w:val="18"/>
              </w:rPr>
            </w:pPr>
            <w:r>
              <w:rPr>
                <w:rFonts w:hint="eastAsia"/>
                <w:sz w:val="18"/>
                <w:szCs w:val="18"/>
              </w:rPr>
              <w:t>1111</w:t>
            </w:r>
          </w:p>
        </w:tc>
        <w:tc>
          <w:tcPr>
            <w:tcW w:w="1266" w:type="dxa"/>
            <w:tcBorders>
              <w:top w:val="single" w:sz="8" w:space="0" w:color="008000"/>
            </w:tcBorders>
          </w:tcPr>
          <w:p w14:paraId="4A4AA45B" w14:textId="1DA4BDF2" w:rsidR="0026497A" w:rsidRDefault="00530BA8" w:rsidP="00ED1259">
            <w:pPr>
              <w:pStyle w:val="a3"/>
              <w:ind w:firstLineChars="0" w:firstLine="0"/>
              <w:jc w:val="center"/>
              <w:rPr>
                <w:sz w:val="18"/>
                <w:szCs w:val="18"/>
              </w:rPr>
            </w:pPr>
            <w:r>
              <w:rPr>
                <w:sz w:val="18"/>
                <w:szCs w:val="18"/>
              </w:rPr>
              <w:t>01</w:t>
            </w:r>
          </w:p>
        </w:tc>
        <w:tc>
          <w:tcPr>
            <w:tcW w:w="1266" w:type="dxa"/>
            <w:tcBorders>
              <w:top w:val="single" w:sz="8" w:space="0" w:color="008000"/>
            </w:tcBorders>
          </w:tcPr>
          <w:p w14:paraId="2C90123F" w14:textId="3C3E66BF" w:rsidR="0026497A" w:rsidRDefault="0026497A" w:rsidP="00ED1259">
            <w:pPr>
              <w:pStyle w:val="a3"/>
              <w:ind w:firstLineChars="0" w:firstLine="0"/>
              <w:jc w:val="center"/>
              <w:rPr>
                <w:sz w:val="18"/>
                <w:szCs w:val="18"/>
              </w:rPr>
            </w:pPr>
          </w:p>
        </w:tc>
      </w:tr>
      <w:tr w:rsidR="006E053E" w14:paraId="1C55858A" w14:textId="77777777" w:rsidTr="00ED1259">
        <w:trPr>
          <w:jc w:val="center"/>
        </w:trPr>
        <w:tc>
          <w:tcPr>
            <w:tcW w:w="473" w:type="dxa"/>
          </w:tcPr>
          <w:p w14:paraId="09F9117F" w14:textId="73F4CB3B" w:rsidR="006E053E" w:rsidRDefault="006E053E" w:rsidP="00ED1259">
            <w:pPr>
              <w:pStyle w:val="a3"/>
              <w:ind w:firstLineChars="0" w:firstLine="0"/>
              <w:jc w:val="center"/>
              <w:rPr>
                <w:sz w:val="18"/>
                <w:szCs w:val="18"/>
              </w:rPr>
            </w:pPr>
            <w:r>
              <w:rPr>
                <w:rFonts w:hint="eastAsia"/>
                <w:sz w:val="18"/>
                <w:szCs w:val="18"/>
              </w:rPr>
              <w:t>20</w:t>
            </w:r>
          </w:p>
        </w:tc>
        <w:tc>
          <w:tcPr>
            <w:tcW w:w="992" w:type="dxa"/>
          </w:tcPr>
          <w:p w14:paraId="3320E3BE" w14:textId="3807B42F" w:rsidR="006E053E" w:rsidRDefault="006E053E" w:rsidP="00ED1259">
            <w:pPr>
              <w:pStyle w:val="a3"/>
              <w:ind w:firstLineChars="0" w:firstLine="0"/>
              <w:jc w:val="center"/>
              <w:rPr>
                <w:sz w:val="18"/>
                <w:szCs w:val="18"/>
              </w:rPr>
            </w:pPr>
            <w:r>
              <w:rPr>
                <w:sz w:val="18"/>
                <w:szCs w:val="18"/>
              </w:rPr>
              <w:t>0001</w:t>
            </w:r>
          </w:p>
        </w:tc>
        <w:tc>
          <w:tcPr>
            <w:tcW w:w="903" w:type="dxa"/>
          </w:tcPr>
          <w:p w14:paraId="0FCDC91E" w14:textId="1A983463" w:rsidR="006E053E" w:rsidRDefault="006E053E" w:rsidP="00ED1259">
            <w:pPr>
              <w:pStyle w:val="a3"/>
              <w:ind w:firstLineChars="0" w:firstLine="0"/>
              <w:jc w:val="center"/>
              <w:rPr>
                <w:sz w:val="18"/>
                <w:szCs w:val="18"/>
              </w:rPr>
            </w:pPr>
            <w:r>
              <w:rPr>
                <w:sz w:val="18"/>
                <w:szCs w:val="18"/>
              </w:rPr>
              <w:t>0011</w:t>
            </w:r>
          </w:p>
        </w:tc>
        <w:tc>
          <w:tcPr>
            <w:tcW w:w="903" w:type="dxa"/>
          </w:tcPr>
          <w:p w14:paraId="64A93640" w14:textId="5C1E6E1D" w:rsidR="006E053E" w:rsidRDefault="006E053E" w:rsidP="00ED1259">
            <w:pPr>
              <w:pStyle w:val="a3"/>
              <w:ind w:firstLineChars="0" w:firstLine="0"/>
              <w:jc w:val="center"/>
              <w:rPr>
                <w:sz w:val="18"/>
                <w:szCs w:val="18"/>
              </w:rPr>
            </w:pPr>
            <w:r>
              <w:rPr>
                <w:sz w:val="18"/>
                <w:szCs w:val="18"/>
              </w:rPr>
              <w:t>0111</w:t>
            </w:r>
          </w:p>
        </w:tc>
        <w:tc>
          <w:tcPr>
            <w:tcW w:w="636" w:type="dxa"/>
          </w:tcPr>
          <w:p w14:paraId="4A93117D" w14:textId="5D4DA09C" w:rsidR="006E053E" w:rsidRDefault="006E053E" w:rsidP="00ED1259">
            <w:pPr>
              <w:pStyle w:val="a3"/>
              <w:ind w:firstLineChars="0" w:firstLine="0"/>
              <w:jc w:val="center"/>
              <w:rPr>
                <w:sz w:val="18"/>
                <w:szCs w:val="18"/>
              </w:rPr>
            </w:pPr>
            <w:r>
              <w:rPr>
                <w:rFonts w:hint="eastAsia"/>
                <w:sz w:val="18"/>
                <w:szCs w:val="18"/>
              </w:rPr>
              <w:t>1111</w:t>
            </w:r>
          </w:p>
        </w:tc>
        <w:tc>
          <w:tcPr>
            <w:tcW w:w="1266" w:type="dxa"/>
          </w:tcPr>
          <w:p w14:paraId="0712B2E5" w14:textId="2CDAC6B0" w:rsidR="006E053E" w:rsidRDefault="00530BA8" w:rsidP="00ED1259">
            <w:pPr>
              <w:pStyle w:val="a3"/>
              <w:ind w:firstLineChars="0" w:firstLine="0"/>
              <w:jc w:val="center"/>
              <w:rPr>
                <w:sz w:val="18"/>
                <w:szCs w:val="18"/>
              </w:rPr>
            </w:pPr>
            <w:r>
              <w:rPr>
                <w:sz w:val="18"/>
                <w:szCs w:val="18"/>
              </w:rPr>
              <w:t>10</w:t>
            </w:r>
          </w:p>
        </w:tc>
        <w:tc>
          <w:tcPr>
            <w:tcW w:w="1266" w:type="dxa"/>
          </w:tcPr>
          <w:p w14:paraId="73659D6E" w14:textId="097EB2A8" w:rsidR="006E053E" w:rsidRDefault="006E053E" w:rsidP="00ED1259">
            <w:pPr>
              <w:pStyle w:val="a3"/>
              <w:ind w:firstLineChars="0" w:firstLine="0"/>
              <w:jc w:val="center"/>
              <w:rPr>
                <w:sz w:val="18"/>
                <w:szCs w:val="18"/>
              </w:rPr>
            </w:pPr>
          </w:p>
        </w:tc>
      </w:tr>
      <w:tr w:rsidR="006E053E" w14:paraId="31E2BAAA" w14:textId="77777777" w:rsidTr="00ED1259">
        <w:trPr>
          <w:jc w:val="center"/>
        </w:trPr>
        <w:tc>
          <w:tcPr>
            <w:tcW w:w="473" w:type="dxa"/>
            <w:tcBorders>
              <w:bottom w:val="nil"/>
            </w:tcBorders>
          </w:tcPr>
          <w:p w14:paraId="17F0CD49" w14:textId="11257B24" w:rsidR="006E053E" w:rsidRDefault="006E053E" w:rsidP="00ED1259">
            <w:pPr>
              <w:pStyle w:val="a3"/>
              <w:ind w:firstLineChars="0" w:firstLine="0"/>
              <w:jc w:val="center"/>
              <w:rPr>
                <w:sz w:val="18"/>
                <w:szCs w:val="18"/>
              </w:rPr>
            </w:pPr>
            <w:r>
              <w:rPr>
                <w:rFonts w:hint="eastAsia"/>
                <w:sz w:val="18"/>
                <w:szCs w:val="18"/>
              </w:rPr>
              <w:t>30</w:t>
            </w:r>
          </w:p>
        </w:tc>
        <w:tc>
          <w:tcPr>
            <w:tcW w:w="992" w:type="dxa"/>
            <w:tcBorders>
              <w:bottom w:val="nil"/>
            </w:tcBorders>
          </w:tcPr>
          <w:p w14:paraId="0C002E4F" w14:textId="41421AFC" w:rsidR="006E053E" w:rsidRDefault="006E053E" w:rsidP="00ED1259">
            <w:pPr>
              <w:pStyle w:val="a3"/>
              <w:ind w:firstLineChars="0" w:firstLine="0"/>
              <w:jc w:val="center"/>
              <w:rPr>
                <w:sz w:val="18"/>
                <w:szCs w:val="18"/>
              </w:rPr>
            </w:pPr>
            <w:r>
              <w:rPr>
                <w:sz w:val="18"/>
                <w:szCs w:val="18"/>
              </w:rPr>
              <w:t>0001</w:t>
            </w:r>
          </w:p>
        </w:tc>
        <w:tc>
          <w:tcPr>
            <w:tcW w:w="903" w:type="dxa"/>
            <w:tcBorders>
              <w:bottom w:val="nil"/>
            </w:tcBorders>
          </w:tcPr>
          <w:p w14:paraId="7DFD366E" w14:textId="201204AC" w:rsidR="006E053E" w:rsidRDefault="006E053E" w:rsidP="00ED1259">
            <w:pPr>
              <w:pStyle w:val="a3"/>
              <w:ind w:firstLineChars="0" w:firstLine="0"/>
              <w:jc w:val="center"/>
              <w:rPr>
                <w:sz w:val="18"/>
                <w:szCs w:val="18"/>
              </w:rPr>
            </w:pPr>
            <w:r>
              <w:rPr>
                <w:sz w:val="18"/>
                <w:szCs w:val="18"/>
              </w:rPr>
              <w:t>0011</w:t>
            </w:r>
          </w:p>
        </w:tc>
        <w:tc>
          <w:tcPr>
            <w:tcW w:w="903" w:type="dxa"/>
            <w:tcBorders>
              <w:bottom w:val="nil"/>
            </w:tcBorders>
          </w:tcPr>
          <w:p w14:paraId="761E20D4" w14:textId="6E4A0D21" w:rsidR="006E053E" w:rsidRDefault="006E053E" w:rsidP="00ED1259">
            <w:pPr>
              <w:pStyle w:val="a3"/>
              <w:ind w:firstLineChars="0" w:firstLine="0"/>
              <w:jc w:val="center"/>
              <w:rPr>
                <w:sz w:val="18"/>
                <w:szCs w:val="18"/>
              </w:rPr>
            </w:pPr>
            <w:r>
              <w:rPr>
                <w:sz w:val="18"/>
                <w:szCs w:val="18"/>
              </w:rPr>
              <w:t>0111</w:t>
            </w:r>
          </w:p>
        </w:tc>
        <w:tc>
          <w:tcPr>
            <w:tcW w:w="636" w:type="dxa"/>
            <w:tcBorders>
              <w:bottom w:val="nil"/>
            </w:tcBorders>
          </w:tcPr>
          <w:p w14:paraId="7CDE636B" w14:textId="0D8513B1" w:rsidR="006E053E" w:rsidRDefault="006E053E" w:rsidP="00ED1259">
            <w:pPr>
              <w:pStyle w:val="a3"/>
              <w:ind w:firstLineChars="0" w:firstLine="0"/>
              <w:jc w:val="center"/>
              <w:rPr>
                <w:sz w:val="18"/>
                <w:szCs w:val="18"/>
              </w:rPr>
            </w:pPr>
            <w:r>
              <w:rPr>
                <w:rFonts w:hint="eastAsia"/>
                <w:sz w:val="18"/>
                <w:szCs w:val="18"/>
              </w:rPr>
              <w:t>1111</w:t>
            </w:r>
          </w:p>
        </w:tc>
        <w:tc>
          <w:tcPr>
            <w:tcW w:w="1266" w:type="dxa"/>
            <w:tcBorders>
              <w:bottom w:val="nil"/>
            </w:tcBorders>
          </w:tcPr>
          <w:p w14:paraId="7A98EA31" w14:textId="46A63C83" w:rsidR="006E053E" w:rsidRDefault="00530BA8" w:rsidP="00ED1259">
            <w:pPr>
              <w:pStyle w:val="a3"/>
              <w:ind w:firstLineChars="0" w:firstLine="0"/>
              <w:jc w:val="center"/>
              <w:rPr>
                <w:sz w:val="18"/>
                <w:szCs w:val="18"/>
              </w:rPr>
            </w:pPr>
            <w:r>
              <w:rPr>
                <w:rFonts w:ascii="宋体" w:hAnsi="宋体" w:hint="eastAsia"/>
                <w:sz w:val="18"/>
                <w:szCs w:val="18"/>
              </w:rPr>
              <w:t>11</w:t>
            </w:r>
          </w:p>
        </w:tc>
        <w:tc>
          <w:tcPr>
            <w:tcW w:w="1266" w:type="dxa"/>
            <w:tcBorders>
              <w:bottom w:val="nil"/>
            </w:tcBorders>
          </w:tcPr>
          <w:p w14:paraId="575D5069" w14:textId="726C5523" w:rsidR="006E053E" w:rsidRDefault="006E053E" w:rsidP="00ED1259">
            <w:pPr>
              <w:pStyle w:val="a3"/>
              <w:ind w:firstLineChars="0" w:firstLine="0"/>
              <w:jc w:val="center"/>
              <w:rPr>
                <w:sz w:val="18"/>
                <w:szCs w:val="18"/>
              </w:rPr>
            </w:pPr>
          </w:p>
        </w:tc>
      </w:tr>
      <w:tr w:rsidR="006E053E" w14:paraId="13AE01D3" w14:textId="77777777" w:rsidTr="00ED1259">
        <w:trPr>
          <w:jc w:val="center"/>
        </w:trPr>
        <w:tc>
          <w:tcPr>
            <w:tcW w:w="473" w:type="dxa"/>
            <w:tcBorders>
              <w:top w:val="nil"/>
              <w:bottom w:val="single" w:sz="12" w:space="0" w:color="008000"/>
            </w:tcBorders>
          </w:tcPr>
          <w:p w14:paraId="70CF37B4" w14:textId="52633833" w:rsidR="006E053E" w:rsidRDefault="006E053E" w:rsidP="00ED1259">
            <w:pPr>
              <w:pStyle w:val="a3"/>
              <w:ind w:firstLineChars="0" w:firstLine="0"/>
              <w:jc w:val="center"/>
              <w:rPr>
                <w:sz w:val="18"/>
                <w:szCs w:val="18"/>
              </w:rPr>
            </w:pPr>
            <w:r>
              <w:rPr>
                <w:rFonts w:hint="eastAsia"/>
                <w:sz w:val="18"/>
                <w:szCs w:val="18"/>
              </w:rPr>
              <w:t>40</w:t>
            </w:r>
          </w:p>
        </w:tc>
        <w:tc>
          <w:tcPr>
            <w:tcW w:w="992" w:type="dxa"/>
            <w:tcBorders>
              <w:top w:val="nil"/>
              <w:bottom w:val="single" w:sz="12" w:space="0" w:color="008000"/>
            </w:tcBorders>
          </w:tcPr>
          <w:p w14:paraId="5898DF2A" w14:textId="21B52269" w:rsidR="006E053E" w:rsidRDefault="006E053E" w:rsidP="00ED1259">
            <w:pPr>
              <w:pStyle w:val="a3"/>
              <w:ind w:firstLineChars="0" w:firstLine="0"/>
              <w:jc w:val="center"/>
              <w:rPr>
                <w:sz w:val="18"/>
                <w:szCs w:val="18"/>
              </w:rPr>
            </w:pPr>
            <w:r>
              <w:rPr>
                <w:sz w:val="18"/>
                <w:szCs w:val="18"/>
              </w:rPr>
              <w:t>0001</w:t>
            </w:r>
          </w:p>
        </w:tc>
        <w:tc>
          <w:tcPr>
            <w:tcW w:w="903" w:type="dxa"/>
            <w:tcBorders>
              <w:top w:val="nil"/>
              <w:bottom w:val="single" w:sz="12" w:space="0" w:color="008000"/>
            </w:tcBorders>
          </w:tcPr>
          <w:p w14:paraId="7BB621F3" w14:textId="3CF5E857" w:rsidR="006E053E" w:rsidRDefault="006E053E" w:rsidP="00ED1259">
            <w:pPr>
              <w:pStyle w:val="a3"/>
              <w:ind w:firstLineChars="0" w:firstLine="0"/>
              <w:jc w:val="center"/>
              <w:rPr>
                <w:sz w:val="18"/>
                <w:szCs w:val="18"/>
              </w:rPr>
            </w:pPr>
            <w:r>
              <w:rPr>
                <w:sz w:val="18"/>
                <w:szCs w:val="18"/>
              </w:rPr>
              <w:t>0011</w:t>
            </w:r>
          </w:p>
        </w:tc>
        <w:tc>
          <w:tcPr>
            <w:tcW w:w="903" w:type="dxa"/>
            <w:tcBorders>
              <w:top w:val="nil"/>
              <w:bottom w:val="single" w:sz="12" w:space="0" w:color="008000"/>
            </w:tcBorders>
          </w:tcPr>
          <w:p w14:paraId="1541635D" w14:textId="40DF3569" w:rsidR="006E053E" w:rsidRDefault="006E053E" w:rsidP="00ED1259">
            <w:pPr>
              <w:pStyle w:val="a3"/>
              <w:ind w:firstLineChars="0" w:firstLine="0"/>
              <w:jc w:val="center"/>
              <w:rPr>
                <w:sz w:val="18"/>
                <w:szCs w:val="18"/>
              </w:rPr>
            </w:pPr>
            <w:r>
              <w:rPr>
                <w:sz w:val="18"/>
                <w:szCs w:val="18"/>
              </w:rPr>
              <w:t>0111</w:t>
            </w:r>
          </w:p>
        </w:tc>
        <w:tc>
          <w:tcPr>
            <w:tcW w:w="636" w:type="dxa"/>
            <w:tcBorders>
              <w:top w:val="nil"/>
              <w:bottom w:val="single" w:sz="12" w:space="0" w:color="008000"/>
            </w:tcBorders>
          </w:tcPr>
          <w:p w14:paraId="088D9279" w14:textId="76C3D6D6" w:rsidR="006E053E" w:rsidRDefault="006E053E" w:rsidP="006E053E">
            <w:pPr>
              <w:ind w:firstLineChars="21" w:firstLine="38"/>
            </w:pPr>
            <w:r>
              <w:rPr>
                <w:rFonts w:hint="eastAsia"/>
                <w:sz w:val="18"/>
                <w:szCs w:val="18"/>
              </w:rPr>
              <w:t>1111</w:t>
            </w:r>
          </w:p>
        </w:tc>
        <w:tc>
          <w:tcPr>
            <w:tcW w:w="1266" w:type="dxa"/>
            <w:tcBorders>
              <w:top w:val="nil"/>
              <w:bottom w:val="single" w:sz="12" w:space="0" w:color="008000"/>
            </w:tcBorders>
          </w:tcPr>
          <w:p w14:paraId="3A38DB76" w14:textId="410B20F7" w:rsidR="006E053E" w:rsidRDefault="006E053E" w:rsidP="00ED1259">
            <w:pPr>
              <w:pStyle w:val="a3"/>
              <w:ind w:firstLineChars="0" w:firstLine="0"/>
              <w:jc w:val="center"/>
              <w:rPr>
                <w:sz w:val="18"/>
                <w:szCs w:val="18"/>
              </w:rPr>
            </w:pPr>
          </w:p>
        </w:tc>
        <w:tc>
          <w:tcPr>
            <w:tcW w:w="1266" w:type="dxa"/>
            <w:tcBorders>
              <w:top w:val="nil"/>
              <w:bottom w:val="single" w:sz="12" w:space="0" w:color="008000"/>
            </w:tcBorders>
          </w:tcPr>
          <w:p w14:paraId="32481DDA" w14:textId="62FC8A4E" w:rsidR="006E053E" w:rsidRDefault="006E053E" w:rsidP="00ED1259">
            <w:pPr>
              <w:pStyle w:val="a3"/>
              <w:keepNext/>
              <w:ind w:firstLineChars="0" w:firstLine="0"/>
              <w:jc w:val="center"/>
              <w:rPr>
                <w:sz w:val="18"/>
                <w:szCs w:val="18"/>
              </w:rPr>
            </w:pPr>
          </w:p>
        </w:tc>
      </w:tr>
    </w:tbl>
    <w:p w14:paraId="1588B606" w14:textId="70274E23" w:rsidR="00D61E74" w:rsidRPr="00207D8A" w:rsidRDefault="00D61E74" w:rsidP="00CD64E6">
      <w:pPr>
        <w:pStyle w:val="10"/>
        <w:numPr>
          <w:ilvl w:val="0"/>
          <w:numId w:val="10"/>
        </w:numPr>
        <w:ind w:firstLine="640"/>
      </w:pPr>
      <w:bookmarkStart w:id="35" w:name="_Toc134007939"/>
      <w:bookmarkStart w:id="36" w:name="_Toc135227344"/>
      <w:bookmarkStart w:id="37" w:name="_Toc135227423"/>
      <w:bookmarkStart w:id="38" w:name="_Toc135227590"/>
      <w:bookmarkStart w:id="39" w:name="_Toc135229748"/>
      <w:bookmarkStart w:id="40" w:name="_Toc266358996"/>
      <w:bookmarkStart w:id="41" w:name="_Toc69573816"/>
      <w:commentRangeStart w:id="42"/>
      <w:r>
        <w:rPr>
          <w:rFonts w:hint="eastAsia"/>
        </w:rPr>
        <w:lastRenderedPageBreak/>
        <w:t>实验</w:t>
      </w:r>
      <w:commentRangeEnd w:id="42"/>
      <w:r w:rsidR="00D46945">
        <w:rPr>
          <w:rStyle w:val="a8"/>
          <w:rFonts w:ascii="Times New Roman" w:eastAsia="宋体" w:hAnsi="Times New Roman"/>
        </w:rPr>
        <w:commentReference w:id="42"/>
      </w:r>
      <w:bookmarkEnd w:id="41"/>
      <w:r w:rsidR="00165418">
        <w:rPr>
          <w:rFonts w:hint="eastAsia"/>
        </w:rPr>
        <w:t>二</w:t>
      </w:r>
      <w:r w:rsidR="00165418">
        <w:t>、</w:t>
      </w:r>
      <w:r w:rsidR="00165418">
        <w:t xml:space="preserve">CPU </w:t>
      </w:r>
      <w:r w:rsidR="00165418">
        <w:t>部件实现之</w:t>
      </w:r>
      <w:r w:rsidR="00165418">
        <w:t xml:space="preserve"> ALU </w:t>
      </w:r>
      <w:r w:rsidR="00165418">
        <w:t>和寄存器堆</w:t>
      </w:r>
    </w:p>
    <w:p w14:paraId="38BBCAC3" w14:textId="5D1A6081" w:rsidR="00D61E74" w:rsidRDefault="00D61E74" w:rsidP="00165418">
      <w:pPr>
        <w:ind w:firstLineChars="83"/>
        <w:rPr>
          <w:b/>
          <w:color w:val="FF0000"/>
          <w:szCs w:val="21"/>
        </w:rPr>
      </w:pPr>
      <w:r>
        <w:rPr>
          <w:rFonts w:hint="eastAsia"/>
          <w:b/>
          <w:color w:val="FF0000"/>
          <w:szCs w:val="21"/>
        </w:rPr>
        <w:t>请仔细阅读所有的批注，阅读理解后删除批注</w:t>
      </w:r>
      <w:r w:rsidR="00FD4CA8">
        <w:rPr>
          <w:rFonts w:hint="eastAsia"/>
          <w:b/>
          <w:color w:val="FF0000"/>
          <w:szCs w:val="21"/>
        </w:rPr>
        <w:t>和红色说明文字。</w:t>
      </w:r>
    </w:p>
    <w:p w14:paraId="175E78BA" w14:textId="57F529E6" w:rsidR="00D61E74" w:rsidRDefault="00D61E74" w:rsidP="00D61E74">
      <w:pPr>
        <w:ind w:firstLineChars="150" w:firstLine="361"/>
        <w:rPr>
          <w:b/>
          <w:color w:val="FF0000"/>
          <w:szCs w:val="21"/>
        </w:rPr>
      </w:pPr>
      <w:r>
        <w:rPr>
          <w:rFonts w:hint="eastAsia"/>
          <w:b/>
          <w:color w:val="FF0000"/>
          <w:szCs w:val="21"/>
        </w:rPr>
        <w:t>模板各个标题下面的内容仅是举例，作者应依照自己思想重写该部分内容</w:t>
      </w:r>
      <w:r w:rsidR="00FD4CA8">
        <w:rPr>
          <w:rFonts w:hint="eastAsia"/>
          <w:b/>
          <w:color w:val="FF0000"/>
          <w:szCs w:val="21"/>
        </w:rPr>
        <w:t>。</w:t>
      </w:r>
    </w:p>
    <w:p w14:paraId="1E4A41E7" w14:textId="2EED7B25" w:rsidR="00D61E74" w:rsidRDefault="00D61E74" w:rsidP="00416DD7">
      <w:pPr>
        <w:pStyle w:val="2"/>
      </w:pPr>
      <w:bookmarkStart w:id="43" w:name="_Toc69573817"/>
      <w:r>
        <w:rPr>
          <w:rFonts w:hint="eastAsia"/>
        </w:rPr>
        <w:t>设计</w:t>
      </w:r>
      <w:commentRangeStart w:id="44"/>
      <w:r>
        <w:rPr>
          <w:rFonts w:hint="eastAsia"/>
        </w:rPr>
        <w:t>要求</w:t>
      </w:r>
      <w:commentRangeEnd w:id="44"/>
      <w:r w:rsidR="00D46945">
        <w:rPr>
          <w:rStyle w:val="a8"/>
          <w:rFonts w:ascii="Times New Roman" w:eastAsia="宋体" w:hAnsi="Times New Roman"/>
        </w:rPr>
        <w:commentReference w:id="44"/>
      </w:r>
      <w:bookmarkEnd w:id="43"/>
    </w:p>
    <w:p w14:paraId="7FD4A295" w14:textId="77777777" w:rsidR="00165418" w:rsidRDefault="00165418" w:rsidP="00165418">
      <w:pPr>
        <w:pStyle w:val="a3"/>
        <w:ind w:firstLine="480"/>
      </w:pPr>
      <w:r>
        <w:t xml:space="preserve">1. </w:t>
      </w:r>
      <w:r>
        <w:t>使用</w:t>
      </w:r>
      <w:r>
        <w:t xml:space="preserve"> Verilog </w:t>
      </w:r>
      <w:r>
        <w:t>完成</w:t>
      </w:r>
      <w:r>
        <w:t xml:space="preserve"> ALU </w:t>
      </w:r>
      <w:r>
        <w:t>的设计</w:t>
      </w:r>
      <w:r>
        <w:t>,</w:t>
      </w:r>
      <w:r>
        <w:t>并编写测试仿真文件验证其正确性。要求：</w:t>
      </w:r>
      <w:r>
        <w:t xml:space="preserve"> </w:t>
      </w:r>
      <w:r>
        <w:sym w:font="Symbol" w:char="F06C"/>
      </w:r>
      <w:r>
        <w:t xml:space="preserve"> ALU </w:t>
      </w:r>
      <w:r>
        <w:t>支持</w:t>
      </w:r>
      <w:r>
        <w:t xml:space="preserve"> 16 </w:t>
      </w:r>
      <w:r>
        <w:t>位的加、减、与、</w:t>
      </w:r>
      <w:proofErr w:type="gramStart"/>
      <w:r>
        <w:t>或以及</w:t>
      </w:r>
      <w:proofErr w:type="gramEnd"/>
      <w:r>
        <w:t>移位运算。</w:t>
      </w:r>
    </w:p>
    <w:p w14:paraId="6799F99B" w14:textId="7AE6B5AD" w:rsidR="00165418" w:rsidRPr="00165418" w:rsidRDefault="00165418" w:rsidP="00165418">
      <w:pPr>
        <w:pStyle w:val="a3"/>
        <w:ind w:firstLine="480"/>
        <w:rPr>
          <w:rFonts w:hint="eastAsia"/>
        </w:rPr>
      </w:pPr>
      <w:r>
        <w:t xml:space="preserve"> 2. </w:t>
      </w:r>
      <w:r>
        <w:t>使用</w:t>
      </w:r>
      <w:r>
        <w:t xml:space="preserve"> Verilog </w:t>
      </w:r>
      <w:r>
        <w:t>完成通用寄存器堆的设计，并编写测试仿真文件验证其正确性。要求</w:t>
      </w:r>
      <w:r>
        <w:t xml:space="preserve"> </w:t>
      </w:r>
      <w:r>
        <w:sym w:font="Symbol" w:char="F06C"/>
      </w:r>
      <w:r>
        <w:t xml:space="preserve"> </w:t>
      </w:r>
      <w:r>
        <w:t>寄存器堆包含</w:t>
      </w:r>
      <w:r>
        <w:t xml:space="preserve"> 8 </w:t>
      </w:r>
      <w:proofErr w:type="gramStart"/>
      <w:r>
        <w:t>个</w:t>
      </w:r>
      <w:proofErr w:type="gramEnd"/>
      <w:r>
        <w:t xml:space="preserve"> 16 </w:t>
      </w:r>
      <w:r>
        <w:t>位的寄存器；</w:t>
      </w:r>
      <w:r>
        <w:t xml:space="preserve"> </w:t>
      </w:r>
      <w:r>
        <w:sym w:font="Symbol" w:char="F06C"/>
      </w:r>
      <w:r>
        <w:t xml:space="preserve"> </w:t>
      </w:r>
      <w:r>
        <w:t>寄存器堆有两个读端口和一个写端口。</w:t>
      </w:r>
    </w:p>
    <w:p w14:paraId="732441FC" w14:textId="77777777" w:rsidR="00D61E74" w:rsidRDefault="00D61E74" w:rsidP="00416DD7">
      <w:pPr>
        <w:pStyle w:val="2"/>
      </w:pPr>
      <w:bookmarkStart w:id="45" w:name="_Toc69573818"/>
      <w:r>
        <w:rPr>
          <w:rFonts w:hint="eastAsia"/>
        </w:rPr>
        <w:t>方案设计</w:t>
      </w:r>
      <w:bookmarkEnd w:id="45"/>
    </w:p>
    <w:p w14:paraId="120F8AFB" w14:textId="2B24979E" w:rsidR="009B05AC" w:rsidRDefault="00165418" w:rsidP="009B05AC">
      <w:pPr>
        <w:pStyle w:val="30"/>
        <w:tabs>
          <w:tab w:val="left" w:pos="1080"/>
        </w:tabs>
        <w:spacing w:beforeLines="0" w:before="229" w:afterLines="0" w:after="229"/>
        <w:ind w:firstLine="120"/>
        <w:rPr>
          <w:bCs w:val="0"/>
        </w:rPr>
      </w:pPr>
      <w:r>
        <w:rPr>
          <w:bCs w:val="0"/>
        </w:rPr>
        <w:t>ALU</w:t>
      </w:r>
      <w:r>
        <w:rPr>
          <w:rFonts w:hint="eastAsia"/>
          <w:bCs w:val="0"/>
        </w:rPr>
        <w:t>设计</w:t>
      </w:r>
    </w:p>
    <w:p w14:paraId="35D95BDF" w14:textId="58E5F3B0" w:rsidR="009B05AC" w:rsidRPr="009B05AC" w:rsidRDefault="009B05AC" w:rsidP="009B05AC">
      <w:pPr>
        <w:pStyle w:val="a3"/>
        <w:numPr>
          <w:ilvl w:val="0"/>
          <w:numId w:val="33"/>
        </w:numPr>
        <w:ind w:firstLineChars="0"/>
        <w:rPr>
          <w:rFonts w:hint="eastAsia"/>
        </w:rPr>
      </w:pPr>
      <w:r>
        <w:rPr>
          <w:rFonts w:hint="eastAsia"/>
        </w:rPr>
        <w:t>我们要</w:t>
      </w:r>
      <w:r>
        <w:rPr>
          <w:rFonts w:hint="eastAsia"/>
        </w:rPr>
        <w:t>ALU</w:t>
      </w:r>
      <w:r>
        <w:rPr>
          <w:rFonts w:hint="eastAsia"/>
        </w:rPr>
        <w:t>能够分别进行非、与、或、左移、右移、加、</w:t>
      </w:r>
      <w:proofErr w:type="gramStart"/>
      <w:r>
        <w:rPr>
          <w:rFonts w:hint="eastAsia"/>
        </w:rPr>
        <w:t>减这七种</w:t>
      </w:r>
      <w:proofErr w:type="gramEnd"/>
      <w:r>
        <w:rPr>
          <w:rFonts w:hint="eastAsia"/>
        </w:rPr>
        <w:t>运算，可以利用一个</w:t>
      </w:r>
      <w:r>
        <w:t>3</w:t>
      </w:r>
      <w:r>
        <w:rPr>
          <w:rFonts w:hint="eastAsia"/>
        </w:rPr>
        <w:t>位</w:t>
      </w:r>
      <w:r w:rsidR="00F0592B">
        <w:rPr>
          <w:rFonts w:hint="eastAsia"/>
        </w:rPr>
        <w:t>选择信号表示</w:t>
      </w:r>
      <w:r w:rsidR="00F0592B">
        <w:rPr>
          <w:rFonts w:hint="eastAsia"/>
        </w:rPr>
        <w:t>8</w:t>
      </w:r>
      <w:r w:rsidR="00F0592B">
        <w:rPr>
          <w:rFonts w:hint="eastAsia"/>
        </w:rPr>
        <w:t>选</w:t>
      </w:r>
      <w:r w:rsidR="00F0592B">
        <w:rPr>
          <w:rFonts w:hint="eastAsia"/>
        </w:rPr>
        <w:t>1</w:t>
      </w:r>
      <w:r w:rsidR="00F0592B">
        <w:rPr>
          <w:rFonts w:hint="eastAsia"/>
        </w:rPr>
        <w:t>选择器</w:t>
      </w:r>
      <w:r>
        <w:rPr>
          <w:rFonts w:hint="eastAsia"/>
        </w:rPr>
        <w:t>，表示选择这</w:t>
      </w:r>
      <w:r>
        <w:rPr>
          <w:rFonts w:hint="eastAsia"/>
        </w:rPr>
        <w:t>7</w:t>
      </w:r>
      <w:r>
        <w:rPr>
          <w:rFonts w:hint="eastAsia"/>
        </w:rPr>
        <w:t>种情况，同时确定输入操作数位数和输出结果位数，其中输入操作数的位数应该和输出结果的位数相同。</w:t>
      </w:r>
    </w:p>
    <w:p w14:paraId="39A898C3" w14:textId="01C8C9EE" w:rsidR="009B05AC" w:rsidRDefault="0095075D" w:rsidP="009B05AC">
      <w:pPr>
        <w:pStyle w:val="a3"/>
        <w:numPr>
          <w:ilvl w:val="0"/>
          <w:numId w:val="33"/>
        </w:numPr>
        <w:ind w:firstLineChars="0"/>
      </w:pPr>
      <w:r>
        <w:rPr>
          <w:rFonts w:hint="eastAsia"/>
        </w:rPr>
        <w:t>确定输入和输出端，输入</w:t>
      </w:r>
      <w:proofErr w:type="gramStart"/>
      <w:r>
        <w:rPr>
          <w:rFonts w:hint="eastAsia"/>
        </w:rPr>
        <w:t>端需要</w:t>
      </w:r>
      <w:proofErr w:type="gramEnd"/>
      <w:r>
        <w:rPr>
          <w:rFonts w:hint="eastAsia"/>
        </w:rPr>
        <w:t>一个使能端，</w:t>
      </w:r>
      <w:r>
        <w:rPr>
          <w:rFonts w:hint="eastAsia"/>
        </w:rPr>
        <w:t>3</w:t>
      </w:r>
      <w:r>
        <w:rPr>
          <w:rFonts w:hint="eastAsia"/>
        </w:rPr>
        <w:t>位选择端，两组</w:t>
      </w:r>
      <w:r>
        <w:rPr>
          <w:rFonts w:hint="eastAsia"/>
        </w:rPr>
        <w:t>1</w:t>
      </w:r>
      <w:r>
        <w:t>6</w:t>
      </w:r>
      <w:r>
        <w:rPr>
          <w:rFonts w:hint="eastAsia"/>
        </w:rPr>
        <w:t>位输入操作数，</w:t>
      </w:r>
      <w:r w:rsidR="009B05AC">
        <w:rPr>
          <w:rFonts w:hint="eastAsia"/>
        </w:rPr>
        <w:t>一组</w:t>
      </w:r>
      <w:r w:rsidR="009B05AC">
        <w:rPr>
          <w:rFonts w:hint="eastAsia"/>
        </w:rPr>
        <w:t>1</w:t>
      </w:r>
      <w:r w:rsidR="009B05AC">
        <w:t>6</w:t>
      </w:r>
      <w:r w:rsidR="009B05AC">
        <w:rPr>
          <w:rFonts w:hint="eastAsia"/>
        </w:rPr>
        <w:t>位的输出结果端。</w:t>
      </w:r>
    </w:p>
    <w:p w14:paraId="0EF75501" w14:textId="6AF5059B" w:rsidR="009B05AC" w:rsidRDefault="009B05AC" w:rsidP="009B05AC">
      <w:pPr>
        <w:pStyle w:val="a3"/>
        <w:numPr>
          <w:ilvl w:val="0"/>
          <w:numId w:val="33"/>
        </w:numPr>
        <w:ind w:firstLineChars="0"/>
        <w:rPr>
          <w:rFonts w:hint="eastAsia"/>
        </w:rPr>
      </w:pPr>
      <w:r>
        <w:rPr>
          <w:rFonts w:hint="eastAsia"/>
        </w:rPr>
        <w:t>我们在</w:t>
      </w:r>
      <w:r w:rsidR="00314AB0">
        <w:rPr>
          <w:rFonts w:hint="eastAsia"/>
        </w:rPr>
        <w:t>时钟周期</w:t>
      </w:r>
      <w:r>
        <w:rPr>
          <w:rFonts w:hint="eastAsia"/>
        </w:rPr>
        <w:t>里首先判断使能端是否为</w:t>
      </w:r>
      <w:r>
        <w:rPr>
          <w:rFonts w:hint="eastAsia"/>
        </w:rPr>
        <w:t>1</w:t>
      </w:r>
      <w:r>
        <w:rPr>
          <w:rFonts w:hint="eastAsia"/>
        </w:rPr>
        <w:t>，当它为</w:t>
      </w:r>
      <w:r>
        <w:rPr>
          <w:rFonts w:hint="eastAsia"/>
        </w:rPr>
        <w:t>1</w:t>
      </w:r>
      <w:r>
        <w:rPr>
          <w:rFonts w:hint="eastAsia"/>
        </w:rPr>
        <w:t>时，我们判断</w:t>
      </w:r>
      <w:r w:rsidR="00E27B3B">
        <w:rPr>
          <w:rFonts w:hint="eastAsia"/>
        </w:rPr>
        <w:t>选择端信号，</w:t>
      </w:r>
      <w:r w:rsidR="00E27B3B">
        <w:rPr>
          <w:rFonts w:hint="eastAsia"/>
        </w:rPr>
        <w:t>3</w:t>
      </w:r>
      <w:r w:rsidR="00E27B3B">
        <w:rPr>
          <w:rFonts w:hint="eastAsia"/>
        </w:rPr>
        <w:t>位选择端信号的不同我们来把他分别表示我们不同的运算，最后得到结果。</w:t>
      </w:r>
    </w:p>
    <w:p w14:paraId="2FC92BF4" w14:textId="5E7624E6" w:rsidR="00AA604C" w:rsidRDefault="00E27B3B" w:rsidP="003C1A37">
      <w:pPr>
        <w:pStyle w:val="30"/>
        <w:tabs>
          <w:tab w:val="left" w:pos="1080"/>
        </w:tabs>
        <w:spacing w:beforeLines="0" w:before="229" w:afterLines="0" w:after="229"/>
        <w:ind w:firstLine="120"/>
      </w:pPr>
      <w:r>
        <w:rPr>
          <w:rFonts w:hint="eastAsia"/>
        </w:rPr>
        <w:t>寄存器堆设计</w:t>
      </w:r>
    </w:p>
    <w:p w14:paraId="75728430" w14:textId="6ABE3CAB" w:rsidR="003C1A37" w:rsidRDefault="003C1A37" w:rsidP="003C1A37">
      <w:pPr>
        <w:pStyle w:val="a3"/>
        <w:numPr>
          <w:ilvl w:val="0"/>
          <w:numId w:val="34"/>
        </w:numPr>
        <w:ind w:firstLineChars="0"/>
      </w:pPr>
      <w:r>
        <w:rPr>
          <w:rFonts w:hint="eastAsia"/>
        </w:rPr>
        <w:t>寄存器分别表示读和写，写是把数据写到寄存器，需要输入数据，把输入数据</w:t>
      </w:r>
      <w:r>
        <w:rPr>
          <w:rFonts w:hint="eastAsia"/>
        </w:rPr>
        <w:lastRenderedPageBreak/>
        <w:t>写到哪个寄存器中需要选择；读是读出寄存器里的数据，需要输出数据，</w:t>
      </w:r>
      <w:r w:rsidR="00314AB0">
        <w:rPr>
          <w:rFonts w:hint="eastAsia"/>
        </w:rPr>
        <w:t>输出哪个寄存器里的数据也要进行选择。</w:t>
      </w:r>
      <w:r w:rsidR="00314AB0">
        <w:t xml:space="preserve"> </w:t>
      </w:r>
    </w:p>
    <w:p w14:paraId="45B7904A" w14:textId="1241A062" w:rsidR="00314AB0" w:rsidRDefault="00823C63" w:rsidP="003C1A37">
      <w:pPr>
        <w:pStyle w:val="a3"/>
        <w:numPr>
          <w:ilvl w:val="0"/>
          <w:numId w:val="34"/>
        </w:numPr>
        <w:ind w:firstLineChars="0"/>
      </w:pPr>
      <w:r>
        <w:rPr>
          <w:rFonts w:hint="eastAsia"/>
        </w:rPr>
        <w:t>输入</w:t>
      </w:r>
      <w:r w:rsidR="00314AB0">
        <w:rPr>
          <w:rFonts w:hint="eastAsia"/>
        </w:rPr>
        <w:t>需要</w:t>
      </w:r>
      <w:r>
        <w:rPr>
          <w:rFonts w:hint="eastAsia"/>
        </w:rPr>
        <w:t>2</w:t>
      </w:r>
      <w:r>
        <w:rPr>
          <w:rFonts w:hint="eastAsia"/>
        </w:rPr>
        <w:t>个读端口和</w:t>
      </w:r>
      <w:r>
        <w:t>1</w:t>
      </w:r>
      <w:r>
        <w:rPr>
          <w:rFonts w:hint="eastAsia"/>
        </w:rPr>
        <w:t>个写端口，</w:t>
      </w:r>
      <w:r>
        <w:rPr>
          <w:rFonts w:hint="eastAsia"/>
        </w:rPr>
        <w:t>1</w:t>
      </w:r>
      <w:r>
        <w:t>6</w:t>
      </w:r>
      <w:r>
        <w:rPr>
          <w:rFonts w:hint="eastAsia"/>
        </w:rPr>
        <w:t>位的输入</w:t>
      </w:r>
      <w:r w:rsidR="00314AB0">
        <w:rPr>
          <w:rFonts w:hint="eastAsia"/>
        </w:rPr>
        <w:t>数据端口</w:t>
      </w:r>
      <w:r w:rsidR="00700D28">
        <w:rPr>
          <w:rFonts w:hint="eastAsia"/>
        </w:rPr>
        <w:t>用来写到寄存器中，</w:t>
      </w:r>
      <w:r w:rsidR="00700D28">
        <w:rPr>
          <w:rFonts w:hint="eastAsia"/>
        </w:rPr>
        <w:t>1</w:t>
      </w:r>
      <w:r w:rsidR="00700D28">
        <w:t>6</w:t>
      </w:r>
      <w:r w:rsidR="00700D28">
        <w:rPr>
          <w:rFonts w:hint="eastAsia"/>
        </w:rPr>
        <w:t>位的输出</w:t>
      </w:r>
      <w:r w:rsidR="00314AB0">
        <w:rPr>
          <w:rFonts w:hint="eastAsia"/>
        </w:rPr>
        <w:t>数据端口表示寄存器里的数据写到该输出端口，</w:t>
      </w:r>
      <w:r w:rsidR="00314AB0">
        <w:rPr>
          <w:rFonts w:hint="eastAsia"/>
        </w:rPr>
        <w:t>2</w:t>
      </w:r>
      <w:r w:rsidR="00314AB0">
        <w:rPr>
          <w:rFonts w:hint="eastAsia"/>
        </w:rPr>
        <w:t>位的选择端口进行选择输入输出寄存器</w:t>
      </w:r>
      <w:r w:rsidR="00AC1AF3">
        <w:rPr>
          <w:rFonts w:hint="eastAsia"/>
        </w:rPr>
        <w:t>，其中</w:t>
      </w:r>
      <w:r w:rsidR="004975E8">
        <w:rPr>
          <w:rFonts w:hint="eastAsia"/>
        </w:rPr>
        <w:t>用</w:t>
      </w:r>
      <w:r w:rsidR="00AC1AF3">
        <w:t>AX</w:t>
      </w:r>
      <w:r w:rsidR="00AC1AF3">
        <w:rPr>
          <w:rFonts w:hint="eastAsia"/>
        </w:rPr>
        <w:t>，</w:t>
      </w:r>
      <w:r w:rsidR="00AC1AF3">
        <w:t>BX</w:t>
      </w:r>
      <w:r w:rsidR="00AC1AF3">
        <w:rPr>
          <w:rFonts w:hint="eastAsia"/>
        </w:rPr>
        <w:t>，</w:t>
      </w:r>
      <w:r w:rsidR="00AC1AF3">
        <w:t>CX</w:t>
      </w:r>
      <w:r w:rsidR="00AC1AF3">
        <w:rPr>
          <w:rFonts w:hint="eastAsia"/>
        </w:rPr>
        <w:t>，</w:t>
      </w:r>
      <w:r w:rsidR="00AC1AF3">
        <w:t>DX</w:t>
      </w:r>
      <w:r w:rsidR="00AC1AF3">
        <w:rPr>
          <w:rFonts w:hint="eastAsia"/>
        </w:rPr>
        <w:t>，</w:t>
      </w:r>
      <w:r w:rsidR="00AC1AF3">
        <w:t>SP</w:t>
      </w:r>
      <w:r w:rsidR="00AC1AF3">
        <w:rPr>
          <w:rFonts w:hint="eastAsia"/>
        </w:rPr>
        <w:t>，</w:t>
      </w:r>
      <w:r w:rsidR="00AC1AF3">
        <w:t>BP</w:t>
      </w:r>
      <w:r w:rsidR="00AC1AF3">
        <w:rPr>
          <w:rFonts w:hint="eastAsia"/>
        </w:rPr>
        <w:t>，</w:t>
      </w:r>
      <w:r w:rsidR="004975E8">
        <w:rPr>
          <w:rFonts w:hint="eastAsia"/>
        </w:rPr>
        <w:t>S</w:t>
      </w:r>
      <w:r w:rsidR="00AC1AF3">
        <w:t>I</w:t>
      </w:r>
      <w:r w:rsidR="00AC1AF3">
        <w:rPr>
          <w:rFonts w:hint="eastAsia"/>
        </w:rPr>
        <w:t>，</w:t>
      </w:r>
      <w:r w:rsidR="00AC1AF3">
        <w:t>DI</w:t>
      </w:r>
      <w:r w:rsidR="004975E8">
        <w:rPr>
          <w:rFonts w:hint="eastAsia"/>
        </w:rPr>
        <w:t>表示</w:t>
      </w:r>
      <w:r w:rsidR="004975E8">
        <w:rPr>
          <w:rFonts w:hint="eastAsia"/>
        </w:rPr>
        <w:t>8</w:t>
      </w:r>
      <w:r w:rsidR="004975E8">
        <w:rPr>
          <w:rFonts w:hint="eastAsia"/>
        </w:rPr>
        <w:t>个通用寄存器</w:t>
      </w:r>
      <w:r w:rsidR="004975E8">
        <w:rPr>
          <w:rFonts w:hint="eastAsia"/>
        </w:rPr>
        <w:t>.</w:t>
      </w:r>
    </w:p>
    <w:p w14:paraId="2BE8BB50" w14:textId="634C1978" w:rsidR="003C1A37" w:rsidRPr="003C1A37" w:rsidRDefault="00314AB0" w:rsidP="004975E8">
      <w:pPr>
        <w:pStyle w:val="a3"/>
        <w:numPr>
          <w:ilvl w:val="0"/>
          <w:numId w:val="34"/>
        </w:numPr>
        <w:ind w:firstLineChars="0"/>
        <w:rPr>
          <w:rFonts w:hint="eastAsia"/>
        </w:rPr>
      </w:pPr>
      <w:r>
        <w:rPr>
          <w:rFonts w:hint="eastAsia"/>
        </w:rPr>
        <w:t>在时钟周期里，当使能引脚为</w:t>
      </w:r>
      <w:r>
        <w:rPr>
          <w:rFonts w:hint="eastAsia"/>
        </w:rPr>
        <w:t>1</w:t>
      </w:r>
      <w:r>
        <w:rPr>
          <w:rFonts w:hint="eastAsia"/>
        </w:rPr>
        <w:t>时，判断读和写，</w:t>
      </w:r>
      <w:proofErr w:type="gramStart"/>
      <w:r>
        <w:rPr>
          <w:rFonts w:hint="eastAsia"/>
        </w:rPr>
        <w:t>当写信号</w:t>
      </w:r>
      <w:proofErr w:type="gramEnd"/>
      <w:r>
        <w:rPr>
          <w:rFonts w:hint="eastAsia"/>
        </w:rPr>
        <w:t>为</w:t>
      </w:r>
      <w:r w:rsidR="00AC1AF3">
        <w:rPr>
          <w:rFonts w:hint="eastAsia"/>
        </w:rPr>
        <w:t>1</w:t>
      </w:r>
      <w:r w:rsidR="00AC1AF3">
        <w:rPr>
          <w:rFonts w:hint="eastAsia"/>
        </w:rPr>
        <w:t>时，利用</w:t>
      </w:r>
      <w:r w:rsidR="00AC1AF3">
        <w:rPr>
          <w:rFonts w:hint="eastAsia"/>
        </w:rPr>
        <w:t>2</w:t>
      </w:r>
      <w:r w:rsidR="00AC1AF3">
        <w:t>位的选择端口进行选择输入数据存到哪个寄存器，</w:t>
      </w:r>
      <w:r w:rsidR="004975E8">
        <w:rPr>
          <w:rFonts w:hint="eastAsia"/>
        </w:rPr>
        <w:t>其中</w:t>
      </w:r>
      <w:r w:rsidR="00AC1AF3">
        <w:t>当</w:t>
      </w:r>
      <w:r w:rsidR="004975E8">
        <w:rPr>
          <w:rFonts w:hint="eastAsia"/>
        </w:rPr>
        <w:t>一个</w:t>
      </w:r>
      <w:r w:rsidR="00AC1AF3">
        <w:t>读</w:t>
      </w:r>
      <w:r w:rsidR="004975E8">
        <w:rPr>
          <w:rFonts w:hint="eastAsia"/>
        </w:rPr>
        <w:t>信号为</w:t>
      </w:r>
      <w:r w:rsidR="004975E8">
        <w:rPr>
          <w:rFonts w:hint="eastAsia"/>
        </w:rPr>
        <w:t>1</w:t>
      </w:r>
      <w:r w:rsidR="004975E8">
        <w:rPr>
          <w:rFonts w:hint="eastAsia"/>
        </w:rPr>
        <w:t>时，用</w:t>
      </w:r>
      <w:r w:rsidR="004975E8">
        <w:rPr>
          <w:rFonts w:hint="eastAsia"/>
        </w:rPr>
        <w:t>2</w:t>
      </w:r>
      <w:r w:rsidR="004975E8">
        <w:rPr>
          <w:rFonts w:hint="eastAsia"/>
        </w:rPr>
        <w:t>位选择端口选择前</w:t>
      </w:r>
      <w:r w:rsidR="004975E8">
        <w:rPr>
          <w:rFonts w:hint="eastAsia"/>
        </w:rPr>
        <w:t>4</w:t>
      </w:r>
      <w:r w:rsidR="004975E8">
        <w:rPr>
          <w:rFonts w:hint="eastAsia"/>
        </w:rPr>
        <w:t>个寄存器，当另一个读信号为</w:t>
      </w:r>
      <w:r w:rsidR="004975E8">
        <w:rPr>
          <w:rFonts w:hint="eastAsia"/>
        </w:rPr>
        <w:t>1</w:t>
      </w:r>
      <w:r w:rsidR="004975E8">
        <w:rPr>
          <w:rFonts w:hint="eastAsia"/>
        </w:rPr>
        <w:t>时，用</w:t>
      </w:r>
      <w:r w:rsidR="004975E8">
        <w:rPr>
          <w:rFonts w:hint="eastAsia"/>
        </w:rPr>
        <w:t>2</w:t>
      </w:r>
      <w:r w:rsidR="004975E8">
        <w:rPr>
          <w:rFonts w:hint="eastAsia"/>
        </w:rPr>
        <w:t>为的选择端口选择后</w:t>
      </w:r>
      <w:r w:rsidR="004975E8">
        <w:rPr>
          <w:rFonts w:hint="eastAsia"/>
        </w:rPr>
        <w:t>4</w:t>
      </w:r>
      <w:r w:rsidR="004975E8">
        <w:rPr>
          <w:rFonts w:hint="eastAsia"/>
        </w:rPr>
        <w:t>个寄存器。</w:t>
      </w:r>
    </w:p>
    <w:p w14:paraId="7D56C6F6" w14:textId="77777777" w:rsidR="00D61E74" w:rsidRDefault="00D61E74" w:rsidP="00416DD7">
      <w:pPr>
        <w:pStyle w:val="2"/>
      </w:pPr>
      <w:bookmarkStart w:id="46" w:name="_Toc69573819"/>
      <w:r>
        <w:rPr>
          <w:rFonts w:hint="eastAsia"/>
        </w:rPr>
        <w:t>实验步骤</w:t>
      </w:r>
      <w:bookmarkEnd w:id="46"/>
    </w:p>
    <w:p w14:paraId="051BD251" w14:textId="6D23814D" w:rsidR="00D61E74" w:rsidRPr="0026497A" w:rsidRDefault="00165418" w:rsidP="00B061C1">
      <w:pPr>
        <w:pStyle w:val="a3"/>
        <w:numPr>
          <w:ilvl w:val="0"/>
          <w:numId w:val="30"/>
        </w:numPr>
        <w:ind w:firstLineChars="0"/>
      </w:pPr>
      <w:r>
        <w:t xml:space="preserve">Verilog </w:t>
      </w:r>
      <w:r>
        <w:t>关键代码描述</w:t>
      </w:r>
    </w:p>
    <w:p w14:paraId="176031B0" w14:textId="628F097C" w:rsidR="00D61E74" w:rsidRDefault="00165418" w:rsidP="00B061C1">
      <w:pPr>
        <w:pStyle w:val="a3"/>
        <w:numPr>
          <w:ilvl w:val="0"/>
          <w:numId w:val="30"/>
        </w:numPr>
        <w:ind w:firstLineChars="0"/>
      </w:pPr>
      <w:r>
        <w:t>测试文件描述</w:t>
      </w:r>
      <w:r w:rsidR="00D61E74">
        <w:rPr>
          <w:rFonts w:hint="eastAsia"/>
        </w:rPr>
        <w:t xml:space="preserve"> </w:t>
      </w:r>
    </w:p>
    <w:p w14:paraId="605EF29F" w14:textId="7DAC506E" w:rsidR="00D61E74" w:rsidRPr="00CB2392" w:rsidRDefault="00165418" w:rsidP="00B061C1">
      <w:pPr>
        <w:pStyle w:val="a3"/>
        <w:numPr>
          <w:ilvl w:val="0"/>
          <w:numId w:val="30"/>
        </w:numPr>
        <w:ind w:firstLineChars="0"/>
      </w:pPr>
      <w:proofErr w:type="spellStart"/>
      <w:r>
        <w:rPr>
          <w:rFonts w:hint="eastAsia"/>
        </w:rPr>
        <w:t>Vi</w:t>
      </w:r>
      <w:r>
        <w:t>vado</w:t>
      </w:r>
      <w:proofErr w:type="spellEnd"/>
      <w:r>
        <w:t>仿真及分析</w:t>
      </w:r>
    </w:p>
    <w:p w14:paraId="358E94C1" w14:textId="77777777" w:rsidR="00D61E74" w:rsidRDefault="00D61E74" w:rsidP="00416DD7">
      <w:pPr>
        <w:pStyle w:val="2"/>
      </w:pPr>
      <w:bookmarkStart w:id="47" w:name="_Toc69573820"/>
      <w:r>
        <w:rPr>
          <w:rFonts w:hint="eastAsia"/>
        </w:rPr>
        <w:t>故障与调试</w:t>
      </w:r>
      <w:bookmarkEnd w:id="47"/>
    </w:p>
    <w:p w14:paraId="39ED8588" w14:textId="1B1396E7" w:rsidR="00D61E74" w:rsidRDefault="00CD64F7" w:rsidP="00416DD7">
      <w:pPr>
        <w:pStyle w:val="30"/>
        <w:keepNext w:val="0"/>
        <w:keepLines w:val="0"/>
        <w:tabs>
          <w:tab w:val="left" w:pos="1080"/>
        </w:tabs>
        <w:spacing w:beforeLines="0" w:before="229" w:afterLines="0" w:after="229"/>
        <w:ind w:firstLine="120"/>
      </w:pPr>
      <w:r>
        <w:rPr>
          <w:rFonts w:hint="eastAsia"/>
        </w:rPr>
        <w:t>故障</w:t>
      </w:r>
      <w:r>
        <w:rPr>
          <w:rFonts w:hint="eastAsia"/>
        </w:rPr>
        <w:t>1</w:t>
      </w:r>
    </w:p>
    <w:p w14:paraId="770099E6" w14:textId="20D4E1AD" w:rsidR="00D61E74" w:rsidRDefault="00D61E74" w:rsidP="00A537D1">
      <w:pPr>
        <w:pStyle w:val="a3"/>
        <w:ind w:firstLine="482"/>
        <w:rPr>
          <w:rFonts w:hint="eastAsia"/>
        </w:rPr>
      </w:pPr>
      <w:r w:rsidRPr="007E12D0">
        <w:rPr>
          <w:rFonts w:hint="eastAsia"/>
          <w:b/>
        </w:rPr>
        <w:t>故障</w:t>
      </w:r>
      <w:r>
        <w:rPr>
          <w:rFonts w:hint="eastAsia"/>
          <w:b/>
        </w:rPr>
        <w:t>现象</w:t>
      </w:r>
      <w:r w:rsidRPr="007E12D0">
        <w:rPr>
          <w:rFonts w:hint="eastAsia"/>
          <w:b/>
        </w:rPr>
        <w:t>：</w:t>
      </w:r>
      <w:r w:rsidR="00CD64F7">
        <w:t xml:space="preserve"> </w:t>
      </w:r>
      <w:proofErr w:type="spellStart"/>
      <w:r w:rsidR="004975E8">
        <w:rPr>
          <w:rFonts w:hint="eastAsia"/>
        </w:rPr>
        <w:t>vivado</w:t>
      </w:r>
      <w:proofErr w:type="spellEnd"/>
      <w:r w:rsidR="004975E8">
        <w:rPr>
          <w:rFonts w:hint="eastAsia"/>
        </w:rPr>
        <w:t>报错，</w:t>
      </w:r>
    </w:p>
    <w:p w14:paraId="0F317835" w14:textId="34C8E570" w:rsidR="00D61E74" w:rsidRPr="00A91B4A" w:rsidRDefault="00D61E74" w:rsidP="00D61E74">
      <w:pPr>
        <w:pStyle w:val="a3"/>
        <w:ind w:firstLine="482"/>
      </w:pPr>
      <w:r>
        <w:rPr>
          <w:rFonts w:hint="eastAsia"/>
          <w:b/>
        </w:rPr>
        <w:t>原因分析</w:t>
      </w:r>
      <w:r w:rsidRPr="007E12D0">
        <w:rPr>
          <w:rFonts w:hint="eastAsia"/>
          <w:b/>
        </w:rPr>
        <w:t>：</w:t>
      </w:r>
      <w:r w:rsidR="00CD64F7" w:rsidRPr="00A91B4A">
        <w:t xml:space="preserve"> </w:t>
      </w:r>
      <w:r w:rsidR="004975E8">
        <w:rPr>
          <w:rFonts w:hint="eastAsia"/>
        </w:rPr>
        <w:t>begin</w:t>
      </w:r>
      <w:r w:rsidR="004975E8">
        <w:rPr>
          <w:rFonts w:hint="eastAsia"/>
        </w:rPr>
        <w:t>后面没有加上</w:t>
      </w:r>
      <w:r w:rsidR="004975E8">
        <w:rPr>
          <w:rFonts w:hint="eastAsia"/>
        </w:rPr>
        <w:t>end</w:t>
      </w:r>
    </w:p>
    <w:p w14:paraId="0060C1BA" w14:textId="1739D609" w:rsidR="00D61E74" w:rsidRPr="00F1021B" w:rsidRDefault="00D61E74" w:rsidP="00A537D1">
      <w:pPr>
        <w:pStyle w:val="a3"/>
        <w:ind w:firstLine="482"/>
        <w:rPr>
          <w:rFonts w:hint="eastAsia"/>
        </w:rPr>
      </w:pPr>
      <w:r w:rsidRPr="007E12D0">
        <w:rPr>
          <w:rFonts w:hint="eastAsia"/>
          <w:b/>
        </w:rPr>
        <w:t>解决方案</w:t>
      </w:r>
      <w:r>
        <w:rPr>
          <w:rFonts w:hint="eastAsia"/>
          <w:b/>
        </w:rPr>
        <w:t>：</w:t>
      </w:r>
      <w:r w:rsidR="00CD64F7" w:rsidRPr="00E85627">
        <w:t xml:space="preserve"> </w:t>
      </w:r>
      <w:r w:rsidR="004975E8">
        <w:rPr>
          <w:rFonts w:hint="eastAsia"/>
        </w:rPr>
        <w:t>在相应的</w:t>
      </w:r>
      <w:r w:rsidR="004975E8">
        <w:rPr>
          <w:rFonts w:hint="eastAsia"/>
        </w:rPr>
        <w:t>begin</w:t>
      </w:r>
      <w:r w:rsidR="004975E8">
        <w:rPr>
          <w:rFonts w:hint="eastAsia"/>
        </w:rPr>
        <w:t>后面加上</w:t>
      </w:r>
      <w:r w:rsidR="004975E8">
        <w:rPr>
          <w:rFonts w:hint="eastAsia"/>
        </w:rPr>
        <w:t>end</w:t>
      </w:r>
    </w:p>
    <w:p w14:paraId="63F1E8DA" w14:textId="786810B8" w:rsidR="00AF2060" w:rsidRPr="00AF2060" w:rsidRDefault="00044DB6" w:rsidP="00AF2060">
      <w:pPr>
        <w:pStyle w:val="2"/>
        <w:rPr>
          <w:rFonts w:hint="eastAsia"/>
        </w:rPr>
      </w:pPr>
      <w:bookmarkStart w:id="48" w:name="_Toc69573821"/>
      <w:r>
        <w:lastRenderedPageBreak/>
        <w:t>仿真及分析</w:t>
      </w:r>
      <w:bookmarkEnd w:id="48"/>
    </w:p>
    <w:p w14:paraId="2037F504" w14:textId="2E1790BD" w:rsidR="00AF2060" w:rsidRDefault="00BF5A58" w:rsidP="00BF5A58">
      <w:pPr>
        <w:pStyle w:val="30"/>
        <w:spacing w:before="229" w:after="229"/>
        <w:ind w:firstLine="120"/>
      </w:pPr>
      <w:r>
        <w:rPr>
          <w:rFonts w:hint="eastAsia"/>
        </w:rPr>
        <w:t>ALU</w:t>
      </w:r>
    </w:p>
    <w:p w14:paraId="59186DBD" w14:textId="3F7BB1C4" w:rsidR="00BF5A58" w:rsidRDefault="00BF5A58" w:rsidP="00BF5A58">
      <w:pPr>
        <w:pStyle w:val="a3"/>
        <w:spacing w:line="240" w:lineRule="auto"/>
        <w:ind w:firstLine="480"/>
      </w:pPr>
      <w:r>
        <w:rPr>
          <w:noProof/>
        </w:rPr>
        <w:drawing>
          <wp:inline distT="0" distB="0" distL="0" distR="0" wp14:anchorId="1EE74249" wp14:editId="194321FD">
            <wp:extent cx="5688965" cy="34334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433445"/>
                    </a:xfrm>
                    <a:prstGeom prst="rect">
                      <a:avLst/>
                    </a:prstGeom>
                  </pic:spPr>
                </pic:pic>
              </a:graphicData>
            </a:graphic>
          </wp:inline>
        </w:drawing>
      </w:r>
    </w:p>
    <w:p w14:paraId="075F714A" w14:textId="05F6C694" w:rsidR="00BF5A58" w:rsidRPr="00BF5A58" w:rsidRDefault="00BF5A58" w:rsidP="00BF5A58">
      <w:pPr>
        <w:pStyle w:val="a3"/>
        <w:spacing w:line="240" w:lineRule="auto"/>
        <w:ind w:firstLine="480"/>
        <w:rPr>
          <w:rFonts w:hint="eastAsia"/>
        </w:rPr>
      </w:pPr>
      <w:r>
        <w:rPr>
          <w:noProof/>
        </w:rPr>
        <w:drawing>
          <wp:inline distT="0" distB="0" distL="0" distR="0" wp14:anchorId="672CC6FF" wp14:editId="60EEE7B9">
            <wp:extent cx="5688965" cy="3879215"/>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3879215"/>
                    </a:xfrm>
                    <a:prstGeom prst="rect">
                      <a:avLst/>
                    </a:prstGeom>
                  </pic:spPr>
                </pic:pic>
              </a:graphicData>
            </a:graphic>
          </wp:inline>
        </w:drawing>
      </w:r>
    </w:p>
    <w:p w14:paraId="495615BC" w14:textId="77777777" w:rsidR="00BF5A58" w:rsidRPr="00AF2060" w:rsidRDefault="00BF5A58" w:rsidP="00BF5A58">
      <w:pPr>
        <w:pStyle w:val="a3"/>
        <w:ind w:firstLineChars="0"/>
        <w:rPr>
          <w:rFonts w:hint="eastAsia"/>
        </w:rPr>
      </w:pPr>
    </w:p>
    <w:p w14:paraId="4EFAED8B" w14:textId="34E0C5F8" w:rsidR="00BF5A58" w:rsidRPr="00AF2060" w:rsidRDefault="00AF2060" w:rsidP="00BF5A58">
      <w:pPr>
        <w:pStyle w:val="30"/>
        <w:spacing w:before="229" w:after="229"/>
        <w:ind w:firstLine="120"/>
        <w:rPr>
          <w:rFonts w:hint="eastAsia"/>
        </w:rPr>
      </w:pPr>
      <w:r>
        <w:rPr>
          <w:rFonts w:hint="eastAsia"/>
        </w:rPr>
        <w:t>寄存器堆</w:t>
      </w:r>
    </w:p>
    <w:p w14:paraId="770BE362" w14:textId="2BE77832" w:rsidR="00AF2060" w:rsidRDefault="00AF2060" w:rsidP="00AF2060">
      <w:pPr>
        <w:pStyle w:val="a3"/>
        <w:spacing w:line="240" w:lineRule="auto"/>
        <w:ind w:firstLine="480"/>
      </w:pPr>
      <w:r>
        <w:rPr>
          <w:noProof/>
        </w:rPr>
        <w:drawing>
          <wp:inline distT="0" distB="0" distL="0" distR="0" wp14:anchorId="0DF706DE" wp14:editId="406CE058">
            <wp:extent cx="5688965" cy="2964180"/>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2964180"/>
                    </a:xfrm>
                    <a:prstGeom prst="rect">
                      <a:avLst/>
                    </a:prstGeom>
                  </pic:spPr>
                </pic:pic>
              </a:graphicData>
            </a:graphic>
          </wp:inline>
        </w:drawing>
      </w:r>
    </w:p>
    <w:p w14:paraId="69FAE30A" w14:textId="30B49542" w:rsidR="00AF2060" w:rsidRPr="00AF2060" w:rsidRDefault="00AF2060" w:rsidP="00AF2060">
      <w:pPr>
        <w:pStyle w:val="a3"/>
        <w:spacing w:line="240" w:lineRule="auto"/>
        <w:ind w:firstLine="480"/>
        <w:rPr>
          <w:rFonts w:hint="eastAsia"/>
        </w:rPr>
      </w:pPr>
      <w:r>
        <w:rPr>
          <w:noProof/>
        </w:rPr>
        <w:drawing>
          <wp:inline distT="0" distB="0" distL="0" distR="0" wp14:anchorId="1ACED108" wp14:editId="55E3826E">
            <wp:extent cx="5688965" cy="41783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4178300"/>
                    </a:xfrm>
                    <a:prstGeom prst="rect">
                      <a:avLst/>
                    </a:prstGeom>
                  </pic:spPr>
                </pic:pic>
              </a:graphicData>
            </a:graphic>
          </wp:inline>
        </w:drawing>
      </w:r>
    </w:p>
    <w:p w14:paraId="60EF3A07" w14:textId="76A00C77" w:rsidR="00251310" w:rsidRPr="00207D8A" w:rsidRDefault="0010013A" w:rsidP="00CD64E6">
      <w:pPr>
        <w:pStyle w:val="10"/>
        <w:numPr>
          <w:ilvl w:val="0"/>
          <w:numId w:val="10"/>
        </w:numPr>
        <w:ind w:firstLine="640"/>
      </w:pPr>
      <w:r>
        <w:lastRenderedPageBreak/>
        <w:t>实验四、单周期</w:t>
      </w:r>
      <w:r>
        <w:t xml:space="preserve"> CPU </w:t>
      </w:r>
      <w:r>
        <w:t>设计与实现</w:t>
      </w:r>
      <w:r>
        <w:t>——</w:t>
      </w:r>
      <w:r>
        <w:t>单指令</w:t>
      </w:r>
      <w:r>
        <w:t xml:space="preserve"> CPU</w:t>
      </w:r>
    </w:p>
    <w:p w14:paraId="37E7A8BB" w14:textId="77777777" w:rsidR="00732F56" w:rsidRDefault="00732F56" w:rsidP="00732F56">
      <w:pPr>
        <w:ind w:firstLineChars="150" w:firstLine="361"/>
        <w:rPr>
          <w:b/>
          <w:color w:val="FF0000"/>
          <w:szCs w:val="21"/>
        </w:rPr>
      </w:pPr>
      <w:r>
        <w:rPr>
          <w:rFonts w:hint="eastAsia"/>
          <w:b/>
          <w:color w:val="FF0000"/>
          <w:szCs w:val="21"/>
        </w:rPr>
        <w:t>请仔细阅读所有的批注，阅读理解后删除批注和红色说明文字。</w:t>
      </w:r>
    </w:p>
    <w:p w14:paraId="4D40DCD5" w14:textId="77777777" w:rsidR="00732F56" w:rsidRDefault="00732F56" w:rsidP="00732F56">
      <w:pPr>
        <w:ind w:firstLineChars="150" w:firstLine="361"/>
        <w:rPr>
          <w:b/>
          <w:color w:val="FF0000"/>
          <w:szCs w:val="21"/>
        </w:rPr>
      </w:pPr>
      <w:r>
        <w:rPr>
          <w:rFonts w:hint="eastAsia"/>
          <w:b/>
          <w:color w:val="FF0000"/>
          <w:szCs w:val="21"/>
        </w:rPr>
        <w:t>模板各个标题下面的内容仅是举例，作者应依照自己思想重写该部分内容。</w:t>
      </w:r>
    </w:p>
    <w:p w14:paraId="74E97646" w14:textId="750B3B18" w:rsidR="00251310" w:rsidRDefault="00251310" w:rsidP="00416DD7">
      <w:pPr>
        <w:pStyle w:val="2"/>
      </w:pPr>
      <w:bookmarkStart w:id="49" w:name="_Toc69573823"/>
      <w:r>
        <w:rPr>
          <w:rFonts w:hint="eastAsia"/>
        </w:rPr>
        <w:t>设计要求</w:t>
      </w:r>
      <w:bookmarkEnd w:id="49"/>
    </w:p>
    <w:p w14:paraId="6CD28050" w14:textId="77777777" w:rsidR="0010013A" w:rsidRDefault="0010013A" w:rsidP="0010013A">
      <w:pPr>
        <w:pStyle w:val="a3"/>
        <w:ind w:firstLine="480"/>
      </w:pPr>
      <w:r>
        <w:t>设计和实现一个支持加法指令的单周期</w:t>
      </w:r>
      <w:r>
        <w:t xml:space="preserve"> CPU</w:t>
      </w:r>
      <w:r>
        <w:t>。要求该加法指令（表示为</w:t>
      </w:r>
      <w:r>
        <w:t xml:space="preserve"> add r1</w:t>
      </w:r>
      <w:r>
        <w:t>，</w:t>
      </w:r>
      <w:r>
        <w:t>r2</w:t>
      </w:r>
      <w:r>
        <w:t>，</w:t>
      </w:r>
      <w:r>
        <w:t xml:space="preserve"> r3</w:t>
      </w:r>
      <w:r>
        <w:t>）格式约定如下：</w:t>
      </w:r>
      <w:r>
        <w:t xml:space="preserve"> </w:t>
      </w:r>
    </w:p>
    <w:p w14:paraId="06DA7BD9" w14:textId="26FE8EB2" w:rsidR="0010013A" w:rsidRDefault="0010013A" w:rsidP="0010013A">
      <w:pPr>
        <w:pStyle w:val="a3"/>
        <w:ind w:firstLine="480"/>
      </w:pPr>
      <w:r>
        <w:t>采用寄存器寻址，</w:t>
      </w:r>
      <w:r>
        <w:t>r1</w:t>
      </w:r>
      <w:r>
        <w:t>，</w:t>
      </w:r>
      <w:r>
        <w:t>r2</w:t>
      </w:r>
      <w:r>
        <w:t>，</w:t>
      </w:r>
      <w:r>
        <w:t xml:space="preserve">r3 </w:t>
      </w:r>
      <w:r>
        <w:t>为寄存器编号，</w:t>
      </w:r>
      <w:r>
        <w:t xml:space="preserve">r1 </w:t>
      </w:r>
      <w:r>
        <w:t>和</w:t>
      </w:r>
      <w:r>
        <w:t xml:space="preserve"> r2 </w:t>
      </w:r>
      <w:r>
        <w:t>存放</w:t>
      </w:r>
      <w:proofErr w:type="gramStart"/>
      <w:r>
        <w:t>两个源</w:t>
      </w:r>
      <w:proofErr w:type="gramEnd"/>
      <w:r>
        <w:t>操作数，</w:t>
      </w:r>
      <w:r>
        <w:t xml:space="preserve">r3 </w:t>
      </w:r>
      <w:r>
        <w:t>为目标寄存器，其功能为</w:t>
      </w:r>
      <w:r>
        <w:t>[r1] + [r2] -&gt; r3</w:t>
      </w:r>
      <w:r>
        <w:t>；</w:t>
      </w:r>
    </w:p>
    <w:p w14:paraId="4AE71050" w14:textId="02A4C9B3" w:rsidR="0010013A" w:rsidRDefault="0010013A" w:rsidP="0010013A">
      <w:pPr>
        <w:pStyle w:val="a3"/>
        <w:ind w:firstLine="480"/>
      </w:pPr>
      <w:r>
        <w:t>指令字长</w:t>
      </w:r>
      <w:r>
        <w:t xml:space="preserve"> 16 </w:t>
      </w:r>
      <w:r>
        <w:t>位，操作码和地址码字</w:t>
      </w:r>
      <w:proofErr w:type="gramStart"/>
      <w:r>
        <w:t>段分配</w:t>
      </w:r>
      <w:proofErr w:type="gramEnd"/>
      <w:r>
        <w:t>如下所示：</w:t>
      </w:r>
      <w:r>
        <w:t xml:space="preserve"> </w:t>
      </w:r>
    </w:p>
    <w:p w14:paraId="4CC578AC" w14:textId="12E32BEC" w:rsidR="0010013A" w:rsidRPr="0010013A" w:rsidRDefault="0010013A" w:rsidP="0010013A">
      <w:pPr>
        <w:pStyle w:val="a3"/>
        <w:spacing w:line="240" w:lineRule="auto"/>
        <w:ind w:firstLine="480"/>
        <w:rPr>
          <w:rFonts w:hint="eastAsia"/>
        </w:rPr>
      </w:pPr>
      <w:r>
        <w:rPr>
          <w:noProof/>
        </w:rPr>
        <w:drawing>
          <wp:inline distT="0" distB="0" distL="0" distR="0" wp14:anchorId="3018C5A4" wp14:editId="4162F44D">
            <wp:extent cx="4808637" cy="92972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8637" cy="929721"/>
                    </a:xfrm>
                    <a:prstGeom prst="rect">
                      <a:avLst/>
                    </a:prstGeom>
                  </pic:spPr>
                </pic:pic>
              </a:graphicData>
            </a:graphic>
          </wp:inline>
        </w:drawing>
      </w:r>
    </w:p>
    <w:p w14:paraId="4E0A05DA" w14:textId="77777777" w:rsidR="00251310" w:rsidRDefault="00251310" w:rsidP="00416DD7">
      <w:pPr>
        <w:pStyle w:val="2"/>
      </w:pPr>
      <w:bookmarkStart w:id="50" w:name="_Toc69573824"/>
      <w:r>
        <w:rPr>
          <w:rFonts w:hint="eastAsia"/>
        </w:rPr>
        <w:t>方案设计</w:t>
      </w:r>
      <w:bookmarkEnd w:id="50"/>
    </w:p>
    <w:p w14:paraId="718F4985" w14:textId="77777777" w:rsidR="00251310" w:rsidRDefault="00251310" w:rsidP="00416DD7">
      <w:pPr>
        <w:pStyle w:val="30"/>
        <w:tabs>
          <w:tab w:val="left" w:pos="1080"/>
        </w:tabs>
        <w:spacing w:beforeLines="0" w:before="229" w:afterLines="0" w:after="229"/>
        <w:ind w:firstLine="120"/>
        <w:rPr>
          <w:bCs w:val="0"/>
        </w:rPr>
      </w:pPr>
      <w:r>
        <w:rPr>
          <w:rFonts w:hint="eastAsia"/>
          <w:bCs w:val="0"/>
        </w:rPr>
        <w:t>XXX</w:t>
      </w:r>
      <w:bookmarkStart w:id="51" w:name="_GoBack"/>
      <w:bookmarkEnd w:id="51"/>
    </w:p>
    <w:p w14:paraId="21045E8A" w14:textId="77777777" w:rsidR="00251310" w:rsidRDefault="00251310" w:rsidP="00251310">
      <w:pPr>
        <w:pStyle w:val="a3"/>
        <w:ind w:firstLineChars="0"/>
        <w:rPr>
          <w:color w:val="FF0000"/>
        </w:rPr>
      </w:pPr>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p>
    <w:p w14:paraId="3FABAB46" w14:textId="77777777" w:rsidR="00251310" w:rsidRDefault="00251310" w:rsidP="00416DD7">
      <w:pPr>
        <w:pStyle w:val="30"/>
        <w:tabs>
          <w:tab w:val="left" w:pos="1080"/>
        </w:tabs>
        <w:spacing w:beforeLines="0" w:before="229" w:afterLines="0" w:after="229"/>
        <w:ind w:firstLine="120"/>
      </w:pPr>
      <w:r>
        <w:rPr>
          <w:rFonts w:hint="eastAsia"/>
          <w:bCs w:val="0"/>
        </w:rPr>
        <w:lastRenderedPageBreak/>
        <w:t>XXX</w:t>
      </w:r>
    </w:p>
    <w:p w14:paraId="37D67FC9" w14:textId="77777777" w:rsidR="00251310" w:rsidRDefault="00251310" w:rsidP="00416DD7">
      <w:pPr>
        <w:pStyle w:val="30"/>
        <w:tabs>
          <w:tab w:val="left" w:pos="1080"/>
        </w:tabs>
        <w:spacing w:beforeLines="0" w:before="229" w:afterLines="0" w:after="229"/>
        <w:ind w:firstLine="120"/>
      </w:pPr>
      <w:r>
        <w:rPr>
          <w:rFonts w:hint="eastAsia"/>
          <w:bCs w:val="0"/>
        </w:rPr>
        <w:t>XXX</w:t>
      </w:r>
    </w:p>
    <w:p w14:paraId="3AF11651" w14:textId="796C1F3E" w:rsidR="00251310" w:rsidRDefault="00251310" w:rsidP="00251310">
      <w:pPr>
        <w:pStyle w:val="a3"/>
        <w:keepNext/>
        <w:ind w:firstLineChars="0" w:firstLine="0"/>
      </w:pPr>
    </w:p>
    <w:p w14:paraId="537E3CB3" w14:textId="77777777" w:rsidR="00251310" w:rsidRDefault="00251310" w:rsidP="00416DD7">
      <w:pPr>
        <w:pStyle w:val="2"/>
      </w:pPr>
      <w:bookmarkStart w:id="52" w:name="_Toc69573825"/>
      <w:r>
        <w:rPr>
          <w:rFonts w:hint="eastAsia"/>
        </w:rPr>
        <w:t>实验步骤</w:t>
      </w:r>
      <w:bookmarkEnd w:id="52"/>
    </w:p>
    <w:p w14:paraId="2CEB77E5" w14:textId="77777777" w:rsidR="00251310" w:rsidRPr="0026497A" w:rsidRDefault="00251310" w:rsidP="00CD64F7">
      <w:pPr>
        <w:pStyle w:val="a3"/>
        <w:numPr>
          <w:ilvl w:val="0"/>
          <w:numId w:val="31"/>
        </w:numPr>
        <w:ind w:firstLineChars="0"/>
      </w:pPr>
      <w:r>
        <w:rPr>
          <w:rFonts w:hint="eastAsia"/>
        </w:rPr>
        <w:t>XXX</w:t>
      </w:r>
      <w:r w:rsidRPr="0026497A">
        <w:rPr>
          <w:rFonts w:hint="eastAsia"/>
        </w:rPr>
        <w:t xml:space="preserve"> </w:t>
      </w:r>
    </w:p>
    <w:p w14:paraId="60635000" w14:textId="77777777" w:rsidR="00251310" w:rsidRDefault="00251310" w:rsidP="00CD64F7">
      <w:pPr>
        <w:pStyle w:val="a3"/>
        <w:numPr>
          <w:ilvl w:val="0"/>
          <w:numId w:val="31"/>
        </w:numPr>
        <w:ind w:firstLineChars="0"/>
      </w:pPr>
      <w:r>
        <w:rPr>
          <w:rFonts w:hint="eastAsia"/>
        </w:rPr>
        <w:t xml:space="preserve">XXX </w:t>
      </w:r>
    </w:p>
    <w:p w14:paraId="5D00F899" w14:textId="77777777" w:rsidR="00251310" w:rsidRPr="00CB2392" w:rsidRDefault="00251310" w:rsidP="00CD64F7">
      <w:pPr>
        <w:pStyle w:val="a3"/>
        <w:numPr>
          <w:ilvl w:val="0"/>
          <w:numId w:val="31"/>
        </w:numPr>
        <w:ind w:firstLineChars="0"/>
      </w:pPr>
      <w:r>
        <w:rPr>
          <w:rFonts w:hint="eastAsia"/>
        </w:rPr>
        <w:t>XX</w:t>
      </w:r>
      <w:r>
        <w:t>X</w:t>
      </w:r>
      <w:r w:rsidRPr="00CB2392">
        <w:t xml:space="preserve"> </w:t>
      </w:r>
    </w:p>
    <w:p w14:paraId="094DF54E" w14:textId="77777777" w:rsidR="00251310" w:rsidRDefault="00251310" w:rsidP="00416DD7">
      <w:pPr>
        <w:pStyle w:val="2"/>
      </w:pPr>
      <w:bookmarkStart w:id="53" w:name="_Toc69573826"/>
      <w:r>
        <w:rPr>
          <w:rFonts w:hint="eastAsia"/>
        </w:rPr>
        <w:t>故障与调试</w:t>
      </w:r>
      <w:bookmarkEnd w:id="53"/>
    </w:p>
    <w:p w14:paraId="0EC85E25" w14:textId="708B9ABB" w:rsidR="00251310" w:rsidRDefault="002810F4" w:rsidP="00416DD7">
      <w:pPr>
        <w:pStyle w:val="30"/>
        <w:keepNext w:val="0"/>
        <w:keepLines w:val="0"/>
        <w:tabs>
          <w:tab w:val="left" w:pos="1080"/>
        </w:tabs>
        <w:spacing w:beforeLines="0" w:before="229" w:afterLines="0" w:after="229"/>
        <w:ind w:firstLine="120"/>
      </w:pPr>
      <w:r>
        <w:rPr>
          <w:rFonts w:hint="eastAsia"/>
        </w:rPr>
        <w:t>XXX</w:t>
      </w:r>
      <w:r>
        <w:rPr>
          <w:rFonts w:hint="eastAsia"/>
        </w:rPr>
        <w:t>故障</w:t>
      </w:r>
      <w:r>
        <w:rPr>
          <w:rFonts w:hint="eastAsia"/>
        </w:rPr>
        <w:t>1</w:t>
      </w:r>
    </w:p>
    <w:p w14:paraId="60C1D19D" w14:textId="050EE604" w:rsidR="00251310" w:rsidRDefault="00251310" w:rsidP="00CD64F7">
      <w:pPr>
        <w:pStyle w:val="a3"/>
        <w:ind w:firstLine="482"/>
      </w:pPr>
      <w:r w:rsidRPr="007E12D0">
        <w:rPr>
          <w:rFonts w:hint="eastAsia"/>
          <w:b/>
        </w:rPr>
        <w:t>故障</w:t>
      </w:r>
      <w:r>
        <w:rPr>
          <w:rFonts w:hint="eastAsia"/>
          <w:b/>
        </w:rPr>
        <w:t>现象</w:t>
      </w:r>
      <w:r w:rsidRPr="007E12D0">
        <w:rPr>
          <w:rFonts w:hint="eastAsia"/>
          <w:b/>
        </w:rPr>
        <w:t>：</w:t>
      </w:r>
      <w:r w:rsidR="00CD64F7">
        <w:t xml:space="preserve"> </w:t>
      </w:r>
    </w:p>
    <w:p w14:paraId="06936CAC" w14:textId="7860CA10" w:rsidR="00251310" w:rsidRPr="00A91B4A" w:rsidRDefault="00251310" w:rsidP="00251310">
      <w:pPr>
        <w:pStyle w:val="a3"/>
        <w:ind w:firstLine="482"/>
      </w:pPr>
      <w:r>
        <w:rPr>
          <w:rFonts w:hint="eastAsia"/>
          <w:b/>
        </w:rPr>
        <w:t>原因分析</w:t>
      </w:r>
      <w:r w:rsidRPr="007E12D0">
        <w:rPr>
          <w:rFonts w:hint="eastAsia"/>
          <w:b/>
        </w:rPr>
        <w:t>：</w:t>
      </w:r>
      <w:r w:rsidR="00CD64F7" w:rsidRPr="00A91B4A">
        <w:t xml:space="preserve"> </w:t>
      </w:r>
    </w:p>
    <w:p w14:paraId="60BCC6E4" w14:textId="6903C686" w:rsidR="00251310" w:rsidRPr="00E85627" w:rsidRDefault="00251310" w:rsidP="00251310">
      <w:pPr>
        <w:pStyle w:val="a3"/>
        <w:ind w:firstLine="482"/>
      </w:pPr>
      <w:r w:rsidRPr="007E12D0">
        <w:rPr>
          <w:rFonts w:hint="eastAsia"/>
          <w:b/>
        </w:rPr>
        <w:t>解决方案</w:t>
      </w:r>
      <w:r>
        <w:rPr>
          <w:rFonts w:hint="eastAsia"/>
          <w:b/>
        </w:rPr>
        <w:t>：</w:t>
      </w:r>
      <w:r w:rsidR="00CD64F7" w:rsidRPr="00E85627">
        <w:t xml:space="preserve"> </w:t>
      </w:r>
    </w:p>
    <w:p w14:paraId="452712D0" w14:textId="77777777" w:rsidR="00251310" w:rsidRPr="00F1021B" w:rsidRDefault="00251310" w:rsidP="00251310">
      <w:pPr>
        <w:pStyle w:val="a3"/>
        <w:ind w:firstLine="480"/>
      </w:pPr>
    </w:p>
    <w:p w14:paraId="07098451" w14:textId="4605DD4E" w:rsidR="00251310" w:rsidRDefault="002810F4" w:rsidP="00416DD7">
      <w:pPr>
        <w:pStyle w:val="30"/>
        <w:keepNext w:val="0"/>
        <w:keepLines w:val="0"/>
        <w:tabs>
          <w:tab w:val="left" w:pos="1080"/>
        </w:tabs>
        <w:spacing w:beforeLines="0" w:before="229" w:afterLines="0" w:after="229"/>
        <w:ind w:firstLine="120"/>
      </w:pPr>
      <w:r>
        <w:rPr>
          <w:rFonts w:hint="eastAsia"/>
        </w:rPr>
        <w:t>XXX</w:t>
      </w:r>
      <w:r w:rsidR="00251310">
        <w:rPr>
          <w:rFonts w:hint="eastAsia"/>
        </w:rPr>
        <w:t>故障</w:t>
      </w:r>
      <w:r w:rsidR="00251310">
        <w:rPr>
          <w:rFonts w:hint="eastAsia"/>
        </w:rPr>
        <w:t>2</w:t>
      </w:r>
    </w:p>
    <w:p w14:paraId="1325C73C"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B58F7EE" w14:textId="7E473350" w:rsidR="00251310" w:rsidRDefault="002810F4" w:rsidP="00416DD7">
      <w:pPr>
        <w:pStyle w:val="30"/>
        <w:keepNext w:val="0"/>
        <w:keepLines w:val="0"/>
        <w:tabs>
          <w:tab w:val="left" w:pos="1080"/>
        </w:tabs>
        <w:spacing w:beforeLines="0" w:before="229" w:afterLines="0" w:after="229"/>
        <w:ind w:firstLine="120"/>
      </w:pPr>
      <w:r>
        <w:rPr>
          <w:rFonts w:hint="eastAsia"/>
        </w:rPr>
        <w:t>XXX</w:t>
      </w:r>
      <w:r w:rsidR="00251310">
        <w:rPr>
          <w:rFonts w:hint="eastAsia"/>
        </w:rPr>
        <w:t>故障</w:t>
      </w:r>
      <w:r>
        <w:rPr>
          <w:rFonts w:hint="eastAsia"/>
        </w:rPr>
        <w:t>3</w:t>
      </w:r>
    </w:p>
    <w:p w14:paraId="0F2C229B"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B38502E" w14:textId="21B2A0CF" w:rsidR="00251310" w:rsidRDefault="002810F4" w:rsidP="00416DD7">
      <w:pPr>
        <w:pStyle w:val="2"/>
      </w:pPr>
      <w:bookmarkStart w:id="54" w:name="_Toc69573827"/>
      <w:r>
        <w:rPr>
          <w:rFonts w:hint="eastAsia"/>
        </w:rPr>
        <w:t>仿真</w:t>
      </w:r>
      <w:r>
        <w:t>与分析</w:t>
      </w:r>
      <w:bookmarkEnd w:id="54"/>
    </w:p>
    <w:p w14:paraId="3AB25B12" w14:textId="0C33BA06" w:rsidR="00251310" w:rsidRPr="00207D8A" w:rsidRDefault="00AA4F4B" w:rsidP="00CD64E6">
      <w:pPr>
        <w:pStyle w:val="10"/>
        <w:numPr>
          <w:ilvl w:val="0"/>
          <w:numId w:val="10"/>
        </w:numPr>
        <w:ind w:firstLine="640"/>
      </w:pPr>
      <w:bookmarkStart w:id="55" w:name="_Toc69573828"/>
      <w:r>
        <w:rPr>
          <w:rFonts w:hint="eastAsia"/>
        </w:rPr>
        <w:lastRenderedPageBreak/>
        <w:t>XXX</w:t>
      </w:r>
      <w:r w:rsidR="00251310">
        <w:rPr>
          <w:rFonts w:hint="eastAsia"/>
        </w:rPr>
        <w:t>实验</w:t>
      </w:r>
      <w:bookmarkEnd w:id="55"/>
    </w:p>
    <w:p w14:paraId="01851D66" w14:textId="77777777" w:rsidR="009B1113" w:rsidRDefault="009B1113" w:rsidP="009B1113">
      <w:pPr>
        <w:ind w:firstLineChars="150" w:firstLine="361"/>
        <w:rPr>
          <w:b/>
          <w:color w:val="FF0000"/>
          <w:szCs w:val="21"/>
        </w:rPr>
      </w:pPr>
      <w:r>
        <w:rPr>
          <w:rFonts w:hint="eastAsia"/>
          <w:b/>
          <w:color w:val="FF0000"/>
          <w:szCs w:val="21"/>
        </w:rPr>
        <w:t>请仔细阅读所有的批注，阅读理解后删除批注和红色说明文字。</w:t>
      </w:r>
    </w:p>
    <w:p w14:paraId="6AC59543" w14:textId="77777777" w:rsidR="009B1113" w:rsidRDefault="009B1113" w:rsidP="009B1113">
      <w:pPr>
        <w:ind w:firstLineChars="150" w:firstLine="361"/>
        <w:rPr>
          <w:b/>
          <w:color w:val="FF0000"/>
          <w:szCs w:val="21"/>
        </w:rPr>
      </w:pPr>
      <w:r>
        <w:rPr>
          <w:rFonts w:hint="eastAsia"/>
          <w:b/>
          <w:color w:val="FF0000"/>
          <w:szCs w:val="21"/>
        </w:rPr>
        <w:t>模板各个标题下面的内容仅是举例，作者应依照自己思想重写该部分内容。</w:t>
      </w:r>
    </w:p>
    <w:p w14:paraId="117D3A8B" w14:textId="77777777" w:rsidR="00251310" w:rsidRDefault="00251310" w:rsidP="00416DD7">
      <w:pPr>
        <w:pStyle w:val="2"/>
      </w:pPr>
      <w:bookmarkStart w:id="56" w:name="_Toc69573829"/>
      <w:r>
        <w:rPr>
          <w:rFonts w:hint="eastAsia"/>
        </w:rPr>
        <w:t>设计要求</w:t>
      </w:r>
      <w:bookmarkEnd w:id="56"/>
    </w:p>
    <w:p w14:paraId="22FCF61D" w14:textId="77777777" w:rsidR="00251310" w:rsidRDefault="00251310" w:rsidP="00416DD7">
      <w:pPr>
        <w:pStyle w:val="2"/>
      </w:pPr>
      <w:bookmarkStart w:id="57" w:name="_Toc69573830"/>
      <w:r>
        <w:rPr>
          <w:rFonts w:hint="eastAsia"/>
        </w:rPr>
        <w:t>方案设计</w:t>
      </w:r>
      <w:bookmarkEnd w:id="57"/>
    </w:p>
    <w:p w14:paraId="5D7A6DE8" w14:textId="77777777" w:rsidR="00251310" w:rsidRDefault="00251310" w:rsidP="00416DD7">
      <w:pPr>
        <w:pStyle w:val="30"/>
        <w:tabs>
          <w:tab w:val="left" w:pos="1080"/>
        </w:tabs>
        <w:spacing w:beforeLines="0" w:before="229" w:afterLines="0" w:after="229"/>
        <w:ind w:firstLine="120"/>
        <w:rPr>
          <w:bCs w:val="0"/>
        </w:rPr>
      </w:pPr>
      <w:r>
        <w:rPr>
          <w:rFonts w:hint="eastAsia"/>
          <w:bCs w:val="0"/>
        </w:rPr>
        <w:t>XXX</w:t>
      </w:r>
    </w:p>
    <w:p w14:paraId="3CD7400A" w14:textId="77777777" w:rsidR="00251310" w:rsidRDefault="00251310" w:rsidP="00251310">
      <w:pPr>
        <w:pStyle w:val="a3"/>
        <w:ind w:firstLineChars="0"/>
        <w:rPr>
          <w:color w:val="FF0000"/>
        </w:rPr>
      </w:pPr>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p>
    <w:p w14:paraId="28C0828C" w14:textId="77777777" w:rsidR="00251310" w:rsidRDefault="00251310" w:rsidP="00416DD7">
      <w:pPr>
        <w:pStyle w:val="30"/>
        <w:tabs>
          <w:tab w:val="left" w:pos="1080"/>
        </w:tabs>
        <w:spacing w:beforeLines="0" w:before="229" w:afterLines="0" w:after="229"/>
        <w:ind w:firstLine="120"/>
      </w:pPr>
      <w:r>
        <w:rPr>
          <w:rFonts w:hint="eastAsia"/>
          <w:bCs w:val="0"/>
        </w:rPr>
        <w:t>XXX</w:t>
      </w:r>
    </w:p>
    <w:p w14:paraId="5359E4FE" w14:textId="53F2169A" w:rsidR="00251310" w:rsidRPr="00CD64F7" w:rsidRDefault="00251310" w:rsidP="00CD64F7">
      <w:pPr>
        <w:pStyle w:val="30"/>
        <w:tabs>
          <w:tab w:val="left" w:pos="1080"/>
        </w:tabs>
        <w:spacing w:beforeLines="0" w:before="229" w:afterLines="0" w:after="229"/>
        <w:ind w:firstLine="120"/>
      </w:pPr>
      <w:r>
        <w:rPr>
          <w:rFonts w:hint="eastAsia"/>
          <w:bCs w:val="0"/>
        </w:rPr>
        <w:t>XXX</w:t>
      </w:r>
    </w:p>
    <w:p w14:paraId="3AB2BA71" w14:textId="77777777" w:rsidR="00251310" w:rsidRDefault="00251310" w:rsidP="00416DD7">
      <w:pPr>
        <w:pStyle w:val="2"/>
      </w:pPr>
      <w:bookmarkStart w:id="58" w:name="_Toc69573831"/>
      <w:r>
        <w:rPr>
          <w:rFonts w:hint="eastAsia"/>
        </w:rPr>
        <w:t>实验步骤</w:t>
      </w:r>
      <w:bookmarkEnd w:id="58"/>
    </w:p>
    <w:p w14:paraId="75A7568A" w14:textId="77777777" w:rsidR="00251310" w:rsidRPr="0026497A" w:rsidRDefault="00251310" w:rsidP="00554F60">
      <w:pPr>
        <w:pStyle w:val="a3"/>
        <w:numPr>
          <w:ilvl w:val="0"/>
          <w:numId w:val="29"/>
        </w:numPr>
        <w:ind w:firstLineChars="0"/>
      </w:pPr>
      <w:r>
        <w:rPr>
          <w:rFonts w:hint="eastAsia"/>
        </w:rPr>
        <w:t>XXX</w:t>
      </w:r>
      <w:r w:rsidRPr="0026497A">
        <w:rPr>
          <w:rFonts w:hint="eastAsia"/>
        </w:rPr>
        <w:t xml:space="preserve"> </w:t>
      </w:r>
    </w:p>
    <w:p w14:paraId="2FAFF601" w14:textId="77777777" w:rsidR="00251310" w:rsidRDefault="00251310" w:rsidP="00554F60">
      <w:pPr>
        <w:pStyle w:val="a3"/>
        <w:numPr>
          <w:ilvl w:val="0"/>
          <w:numId w:val="29"/>
        </w:numPr>
        <w:ind w:firstLineChars="0"/>
      </w:pPr>
      <w:r>
        <w:rPr>
          <w:rFonts w:hint="eastAsia"/>
        </w:rPr>
        <w:t xml:space="preserve">XXX </w:t>
      </w:r>
    </w:p>
    <w:p w14:paraId="0C7D403C" w14:textId="77777777" w:rsidR="00251310" w:rsidRPr="00CB2392" w:rsidRDefault="00251310" w:rsidP="00554F60">
      <w:pPr>
        <w:pStyle w:val="a3"/>
        <w:numPr>
          <w:ilvl w:val="0"/>
          <w:numId w:val="29"/>
        </w:numPr>
        <w:ind w:firstLineChars="0"/>
      </w:pPr>
      <w:r>
        <w:rPr>
          <w:rFonts w:hint="eastAsia"/>
        </w:rPr>
        <w:t>XX</w:t>
      </w:r>
      <w:r>
        <w:t>X</w:t>
      </w:r>
      <w:r w:rsidRPr="00CB2392">
        <w:t xml:space="preserve"> </w:t>
      </w:r>
    </w:p>
    <w:p w14:paraId="3C15F64B" w14:textId="77777777" w:rsidR="00251310" w:rsidRDefault="00251310" w:rsidP="00416DD7">
      <w:pPr>
        <w:pStyle w:val="2"/>
      </w:pPr>
      <w:bookmarkStart w:id="59" w:name="_Toc69573832"/>
      <w:r>
        <w:rPr>
          <w:rFonts w:hint="eastAsia"/>
        </w:rPr>
        <w:t>故障与调试</w:t>
      </w:r>
      <w:bookmarkEnd w:id="59"/>
    </w:p>
    <w:p w14:paraId="31967370" w14:textId="7DF609B8" w:rsidR="00251310" w:rsidRDefault="002810F4" w:rsidP="00416DD7">
      <w:pPr>
        <w:pStyle w:val="30"/>
        <w:keepNext w:val="0"/>
        <w:keepLines w:val="0"/>
        <w:tabs>
          <w:tab w:val="left" w:pos="1080"/>
        </w:tabs>
        <w:spacing w:beforeLines="0" w:before="229" w:afterLines="0" w:after="229"/>
        <w:ind w:firstLine="120"/>
      </w:pPr>
      <w:r>
        <w:rPr>
          <w:rFonts w:hint="eastAsia"/>
        </w:rPr>
        <w:t>XXX</w:t>
      </w:r>
      <w:r>
        <w:rPr>
          <w:rFonts w:hint="eastAsia"/>
        </w:rPr>
        <w:t>故障</w:t>
      </w:r>
      <w:r>
        <w:rPr>
          <w:rFonts w:hint="eastAsia"/>
        </w:rPr>
        <w:t>1</w:t>
      </w:r>
    </w:p>
    <w:p w14:paraId="73D76182" w14:textId="0959FD65"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w:t>
      </w:r>
    </w:p>
    <w:p w14:paraId="28C49F8E" w14:textId="5C5AD14C" w:rsidR="00251310" w:rsidRDefault="00251310" w:rsidP="00554F60">
      <w:pPr>
        <w:pStyle w:val="a3"/>
        <w:keepNext/>
        <w:spacing w:line="240" w:lineRule="auto"/>
        <w:ind w:firstLineChars="0" w:firstLine="0"/>
        <w:jc w:val="center"/>
      </w:pPr>
    </w:p>
    <w:p w14:paraId="1A29D0A6" w14:textId="46479F1F" w:rsidR="00251310" w:rsidRDefault="009F4396" w:rsidP="00CD64E6">
      <w:pPr>
        <w:pStyle w:val="aff1"/>
        <w:spacing w:before="91" w:after="91"/>
        <w:ind w:firstLine="480"/>
      </w:pPr>
      <w:bookmarkStart w:id="60" w:name="_Ref450058497"/>
      <w:r>
        <w:rPr>
          <w:rFonts w:hint="eastAsia"/>
        </w:rPr>
        <w:t>图</w:t>
      </w:r>
      <w:r>
        <w:rPr>
          <w:rFonts w:hint="eastAsia"/>
        </w:rPr>
        <w:t xml:space="preserve"> </w:t>
      </w:r>
      <w:r w:rsidR="0039312D">
        <w:fldChar w:fldCharType="begin"/>
      </w:r>
      <w:r w:rsidR="0039312D">
        <w:instrText xml:space="preserve"> </w:instrText>
      </w:r>
      <w:r w:rsidR="0039312D">
        <w:rPr>
          <w:rFonts w:hint="eastAsia"/>
        </w:rPr>
        <w:instrText>STYLEREF 1 \s</w:instrText>
      </w:r>
      <w:r w:rsidR="0039312D">
        <w:instrText xml:space="preserve"> </w:instrText>
      </w:r>
      <w:r w:rsidR="0039312D">
        <w:fldChar w:fldCharType="separate"/>
      </w:r>
      <w:r w:rsidR="00FC2038">
        <w:rPr>
          <w:noProof/>
        </w:rPr>
        <w:t>4</w:t>
      </w:r>
      <w:r w:rsidR="0039312D">
        <w:fldChar w:fldCharType="end"/>
      </w:r>
      <w:r w:rsidR="0039312D">
        <w:t>.</w:t>
      </w:r>
      <w:r w:rsidR="0039312D">
        <w:fldChar w:fldCharType="begin"/>
      </w:r>
      <w:r w:rsidR="0039312D">
        <w:instrText xml:space="preserve"> </w:instrText>
      </w:r>
      <w:r w:rsidR="0039312D">
        <w:rPr>
          <w:rFonts w:hint="eastAsia"/>
        </w:rPr>
        <w:instrText xml:space="preserve">SEQ </w:instrText>
      </w:r>
      <w:r w:rsidR="0039312D">
        <w:rPr>
          <w:rFonts w:hint="eastAsia"/>
        </w:rPr>
        <w:instrText>图</w:instrText>
      </w:r>
      <w:r w:rsidR="0039312D">
        <w:rPr>
          <w:rFonts w:hint="eastAsia"/>
        </w:rPr>
        <w:instrText xml:space="preserve"> \* ARABIC \s 1</w:instrText>
      </w:r>
      <w:r w:rsidR="0039312D">
        <w:instrText xml:space="preserve"> </w:instrText>
      </w:r>
      <w:r w:rsidR="0039312D">
        <w:fldChar w:fldCharType="separate"/>
      </w:r>
      <w:r w:rsidR="00FC2038">
        <w:rPr>
          <w:noProof/>
        </w:rPr>
        <w:t>2</w:t>
      </w:r>
      <w:r w:rsidR="0039312D">
        <w:fldChar w:fldCharType="end"/>
      </w:r>
      <w:bookmarkEnd w:id="60"/>
      <w:r>
        <w:t xml:space="preserve"> XXX</w:t>
      </w:r>
      <w:r>
        <w:t>图</w:t>
      </w:r>
    </w:p>
    <w:p w14:paraId="51361D69" w14:textId="0EDC7E2E" w:rsidR="00251310" w:rsidRPr="00A91B4A" w:rsidRDefault="00251310" w:rsidP="00251310">
      <w:pPr>
        <w:pStyle w:val="a3"/>
        <w:ind w:firstLine="482"/>
      </w:pPr>
      <w:r>
        <w:rPr>
          <w:rFonts w:hint="eastAsia"/>
          <w:b/>
        </w:rPr>
        <w:lastRenderedPageBreak/>
        <w:t>原因分析</w:t>
      </w:r>
      <w:r w:rsidRPr="007E12D0">
        <w:rPr>
          <w:rFonts w:hint="eastAsia"/>
          <w:b/>
        </w:rPr>
        <w:t>：</w:t>
      </w:r>
      <w:r w:rsidR="00CD64F7" w:rsidRPr="00A91B4A">
        <w:t xml:space="preserve"> </w:t>
      </w:r>
    </w:p>
    <w:p w14:paraId="24132C53" w14:textId="50404519" w:rsidR="00251310" w:rsidRPr="00E85627" w:rsidRDefault="00251310" w:rsidP="00251310">
      <w:pPr>
        <w:pStyle w:val="a3"/>
        <w:ind w:firstLine="482"/>
      </w:pPr>
      <w:r w:rsidRPr="007E12D0">
        <w:rPr>
          <w:rFonts w:hint="eastAsia"/>
          <w:b/>
        </w:rPr>
        <w:t>解决方案</w:t>
      </w:r>
      <w:r>
        <w:rPr>
          <w:rFonts w:hint="eastAsia"/>
          <w:b/>
        </w:rPr>
        <w:t>：</w:t>
      </w:r>
      <w:r w:rsidR="00CD64F7" w:rsidRPr="00E85627">
        <w:t xml:space="preserve"> </w:t>
      </w:r>
    </w:p>
    <w:p w14:paraId="0E982434" w14:textId="77777777" w:rsidR="00251310" w:rsidRPr="00F1021B" w:rsidRDefault="00251310" w:rsidP="00251310">
      <w:pPr>
        <w:pStyle w:val="a3"/>
        <w:ind w:firstLine="480"/>
      </w:pPr>
    </w:p>
    <w:p w14:paraId="7DB18D45" w14:textId="73D70D09" w:rsidR="00251310" w:rsidRDefault="002810F4" w:rsidP="00416DD7">
      <w:pPr>
        <w:pStyle w:val="30"/>
        <w:keepNext w:val="0"/>
        <w:keepLines w:val="0"/>
        <w:tabs>
          <w:tab w:val="left" w:pos="1080"/>
        </w:tabs>
        <w:spacing w:beforeLines="0" w:before="229" w:afterLines="0" w:after="229"/>
        <w:ind w:firstLine="120"/>
      </w:pPr>
      <w:r>
        <w:rPr>
          <w:rFonts w:hint="eastAsia"/>
        </w:rPr>
        <w:t>XXX</w:t>
      </w:r>
      <w:r w:rsidR="00251310">
        <w:rPr>
          <w:rFonts w:hint="eastAsia"/>
        </w:rPr>
        <w:t>故障</w:t>
      </w:r>
      <w:r w:rsidR="00251310">
        <w:rPr>
          <w:rFonts w:hint="eastAsia"/>
        </w:rPr>
        <w:t>2</w:t>
      </w:r>
    </w:p>
    <w:p w14:paraId="1F857A9E"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EBDBE43" w14:textId="5AB115B8" w:rsidR="00251310" w:rsidRDefault="002810F4" w:rsidP="00416DD7">
      <w:pPr>
        <w:pStyle w:val="30"/>
        <w:keepNext w:val="0"/>
        <w:keepLines w:val="0"/>
        <w:tabs>
          <w:tab w:val="left" w:pos="1080"/>
        </w:tabs>
        <w:spacing w:beforeLines="0" w:before="229" w:afterLines="0" w:after="229"/>
        <w:ind w:firstLine="120"/>
      </w:pPr>
      <w:r>
        <w:rPr>
          <w:rFonts w:hint="eastAsia"/>
        </w:rPr>
        <w:t>XXX</w:t>
      </w:r>
      <w:r w:rsidR="00251310">
        <w:rPr>
          <w:rFonts w:hint="eastAsia"/>
        </w:rPr>
        <w:t>故障</w:t>
      </w:r>
      <w:r w:rsidR="00251310">
        <w:rPr>
          <w:rFonts w:hint="eastAsia"/>
        </w:rPr>
        <w:t>2</w:t>
      </w:r>
    </w:p>
    <w:p w14:paraId="3038F964"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14C43E22" w14:textId="7065464E" w:rsidR="00251310" w:rsidRDefault="002810F4" w:rsidP="00416DD7">
      <w:pPr>
        <w:pStyle w:val="2"/>
      </w:pPr>
      <w:bookmarkStart w:id="61" w:name="_Toc69573833"/>
      <w:r>
        <w:rPr>
          <w:rFonts w:hint="eastAsia"/>
        </w:rPr>
        <w:t>仿真</w:t>
      </w:r>
      <w:r>
        <w:t>与分析</w:t>
      </w:r>
      <w:bookmarkEnd w:id="61"/>
    </w:p>
    <w:p w14:paraId="0D8D5DA7" w14:textId="77777777" w:rsidR="000C5960" w:rsidRDefault="00251310" w:rsidP="00CD64E6">
      <w:pPr>
        <w:pStyle w:val="10"/>
        <w:ind w:firstLine="640"/>
      </w:pPr>
      <w:bookmarkStart w:id="62" w:name="_Toc69573834"/>
      <w:r>
        <w:rPr>
          <w:rFonts w:hint="eastAsia"/>
        </w:rPr>
        <w:lastRenderedPageBreak/>
        <w:t>总结</w:t>
      </w:r>
      <w:bookmarkEnd w:id="35"/>
      <w:bookmarkEnd w:id="36"/>
      <w:bookmarkEnd w:id="37"/>
      <w:bookmarkEnd w:id="38"/>
      <w:bookmarkEnd w:id="39"/>
      <w:bookmarkEnd w:id="40"/>
      <w:r>
        <w:rPr>
          <w:rFonts w:hint="eastAsia"/>
        </w:rPr>
        <w:t>与心得</w:t>
      </w:r>
      <w:bookmarkEnd w:id="62"/>
    </w:p>
    <w:p w14:paraId="034E8E63" w14:textId="77777777" w:rsidR="000C5960" w:rsidRDefault="003A566F" w:rsidP="00416DD7">
      <w:pPr>
        <w:pStyle w:val="2"/>
      </w:pPr>
      <w:bookmarkStart w:id="63" w:name="_Toc69573835"/>
      <w:r>
        <w:rPr>
          <w:rFonts w:hint="eastAsia"/>
        </w:rPr>
        <w:t>实验</w:t>
      </w:r>
      <w:r w:rsidR="000C5960">
        <w:rPr>
          <w:rFonts w:hint="eastAsia"/>
        </w:rPr>
        <w:t>总结</w:t>
      </w:r>
      <w:bookmarkEnd w:id="63"/>
    </w:p>
    <w:p w14:paraId="77B920B6" w14:textId="77777777" w:rsidR="000C5960" w:rsidRDefault="003A566F">
      <w:pPr>
        <w:pStyle w:val="a3"/>
        <w:ind w:firstLine="480"/>
      </w:pPr>
      <w:r w:rsidRPr="00D87DBA">
        <w:rPr>
          <w:rFonts w:hint="eastAsia"/>
          <w:color w:val="FF0000"/>
        </w:rPr>
        <w:t>条目式给出</w:t>
      </w:r>
      <w:r w:rsidRPr="00D87DBA">
        <w:rPr>
          <w:rFonts w:hint="eastAsia"/>
          <w:color w:val="FF0000"/>
        </w:rPr>
        <w:t>3</w:t>
      </w:r>
      <w:r w:rsidRPr="00D87DBA">
        <w:rPr>
          <w:rFonts w:hint="eastAsia"/>
          <w:color w:val="FF0000"/>
        </w:rPr>
        <w:t>次实验的主要工作，采用动宾结构</w:t>
      </w:r>
      <w:r>
        <w:rPr>
          <w:rFonts w:hint="eastAsia"/>
        </w:rPr>
        <w:t>，本次实验主要完成了</w:t>
      </w:r>
      <w:r w:rsidR="000C5960">
        <w:rPr>
          <w:rFonts w:hint="eastAsia"/>
        </w:rPr>
        <w:t>如下几点工作：</w:t>
      </w:r>
    </w:p>
    <w:p w14:paraId="1428E188" w14:textId="77777777" w:rsidR="000C5960" w:rsidRPr="00AB5633" w:rsidRDefault="000C5960" w:rsidP="00E05066">
      <w:pPr>
        <w:pStyle w:val="a3"/>
        <w:numPr>
          <w:ilvl w:val="0"/>
          <w:numId w:val="12"/>
        </w:numPr>
        <w:tabs>
          <w:tab w:val="clear" w:pos="1290"/>
          <w:tab w:val="num" w:pos="993"/>
        </w:tabs>
        <w:ind w:left="993" w:firstLineChars="0" w:hanging="513"/>
      </w:pPr>
      <w:r w:rsidRPr="00AB5633">
        <w:rPr>
          <w:rFonts w:hint="eastAsia"/>
        </w:rPr>
        <w:t>完成方案总结（自行修订扩充）（自行修订扩充）（自行修订扩充）（自行修订扩充）（自行修订扩充）。</w:t>
      </w:r>
    </w:p>
    <w:p w14:paraId="7F60C8BD" w14:textId="77777777" w:rsidR="000C5960" w:rsidRPr="00AB5633" w:rsidRDefault="000C5960" w:rsidP="00E05066">
      <w:pPr>
        <w:pStyle w:val="a3"/>
        <w:numPr>
          <w:ilvl w:val="0"/>
          <w:numId w:val="12"/>
        </w:numPr>
        <w:tabs>
          <w:tab w:val="clear" w:pos="1290"/>
          <w:tab w:val="num" w:pos="993"/>
        </w:tabs>
        <w:ind w:left="993" w:firstLineChars="0" w:hanging="513"/>
      </w:pPr>
      <w:r w:rsidRPr="00AB5633">
        <w:rPr>
          <w:rFonts w:hint="eastAsia"/>
        </w:rPr>
        <w:t>功能总结（自行修订扩充）（自行修订扩充）（自行修订扩充）（自行修订扩充）（自行修订扩充）。</w:t>
      </w:r>
    </w:p>
    <w:p w14:paraId="3F01EC8D" w14:textId="77777777" w:rsidR="000C5960" w:rsidRPr="00AB5633" w:rsidRDefault="000C5960" w:rsidP="00E05066">
      <w:pPr>
        <w:pStyle w:val="a3"/>
        <w:numPr>
          <w:ilvl w:val="0"/>
          <w:numId w:val="12"/>
        </w:numPr>
        <w:tabs>
          <w:tab w:val="clear" w:pos="1290"/>
          <w:tab w:val="num" w:pos="993"/>
        </w:tabs>
        <w:ind w:left="993" w:firstLineChars="0" w:hanging="513"/>
      </w:pPr>
      <w:r w:rsidRPr="00AB5633">
        <w:rPr>
          <w:rFonts w:hint="eastAsia"/>
        </w:rPr>
        <w:t>其他需要总结的内容，（自行修订</w:t>
      </w:r>
      <w:commentRangeStart w:id="64"/>
      <w:r w:rsidRPr="00AB5633">
        <w:rPr>
          <w:rFonts w:hint="eastAsia"/>
        </w:rPr>
        <w:t>扩充</w:t>
      </w:r>
      <w:commentRangeEnd w:id="64"/>
      <w:r w:rsidR="00924ADB" w:rsidRPr="00AB5633">
        <w:rPr>
          <w:rStyle w:val="a8"/>
        </w:rPr>
        <w:commentReference w:id="64"/>
      </w:r>
      <w:r w:rsidRPr="00AB5633">
        <w:rPr>
          <w:rFonts w:hint="eastAsia"/>
        </w:rPr>
        <w:t>）。</w:t>
      </w:r>
    </w:p>
    <w:p w14:paraId="47DCBAA8" w14:textId="77777777" w:rsidR="000C5960" w:rsidRPr="00AB5633" w:rsidRDefault="003A566F" w:rsidP="00416DD7">
      <w:pPr>
        <w:pStyle w:val="2"/>
      </w:pPr>
      <w:bookmarkStart w:id="65" w:name="_Toc69573836"/>
      <w:r w:rsidRPr="00AB5633">
        <w:rPr>
          <w:rFonts w:hint="eastAsia"/>
        </w:rPr>
        <w:t>实验</w:t>
      </w:r>
      <w:commentRangeStart w:id="66"/>
      <w:r w:rsidRPr="00AB5633">
        <w:rPr>
          <w:rFonts w:hint="eastAsia"/>
        </w:rPr>
        <w:t>心得</w:t>
      </w:r>
      <w:commentRangeEnd w:id="66"/>
      <w:r w:rsidR="00924ADB" w:rsidRPr="00AB5633">
        <w:rPr>
          <w:rStyle w:val="a8"/>
          <w:rFonts w:ascii="Times New Roman" w:eastAsia="宋体" w:hAnsi="Times New Roman"/>
        </w:rPr>
        <w:commentReference w:id="66"/>
      </w:r>
      <w:bookmarkEnd w:id="65"/>
    </w:p>
    <w:p w14:paraId="79F1AC46" w14:textId="273BB48B" w:rsidR="00E05066" w:rsidRDefault="00E05066" w:rsidP="00E05066">
      <w:pPr>
        <w:pStyle w:val="a3"/>
        <w:numPr>
          <w:ilvl w:val="0"/>
          <w:numId w:val="26"/>
        </w:numPr>
        <w:tabs>
          <w:tab w:val="clear" w:pos="1290"/>
          <w:tab w:val="num" w:pos="993"/>
        </w:tabs>
        <w:ind w:left="993" w:firstLineChars="0" w:hanging="567"/>
      </w:pPr>
      <w:bookmarkStart w:id="67" w:name="_Toc134007942"/>
      <w:bookmarkStart w:id="68" w:name="_Toc135227347"/>
      <w:bookmarkStart w:id="69" w:name="_Toc135227426"/>
      <w:bookmarkStart w:id="70" w:name="_Toc135227593"/>
      <w:bookmarkStart w:id="71" w:name="_Toc266358997"/>
      <w:r w:rsidRPr="00D87DBA">
        <w:rPr>
          <w:rFonts w:hint="eastAsia"/>
          <w:color w:val="FF0000"/>
        </w:rPr>
        <w:t>谈谈实验收获，实验心得，对课程实验的建议</w:t>
      </w:r>
      <w:r>
        <w:rPr>
          <w:rFonts w:hint="eastAsia"/>
        </w:rPr>
        <w:t>等等，自行修订扩充，自行修订扩充自行修订扩</w:t>
      </w:r>
      <w:r w:rsidR="00924ADB">
        <w:rPr>
          <w:rFonts w:hint="eastAsia"/>
        </w:rPr>
        <w:t>充自行修订扩充自行修订扩充自行修订扩充自行修订扩充自行修订</w:t>
      </w:r>
      <w:r>
        <w:rPr>
          <w:rFonts w:hint="eastAsia"/>
        </w:rPr>
        <w:t>并进行处理。</w:t>
      </w:r>
    </w:p>
    <w:p w14:paraId="476AF330" w14:textId="77777777" w:rsidR="00E05066" w:rsidRDefault="00E05066" w:rsidP="00E05066">
      <w:pPr>
        <w:pStyle w:val="a3"/>
        <w:numPr>
          <w:ilvl w:val="0"/>
          <w:numId w:val="26"/>
        </w:numPr>
        <w:tabs>
          <w:tab w:val="clear" w:pos="1290"/>
          <w:tab w:val="num" w:pos="993"/>
        </w:tabs>
        <w:ind w:left="993" w:firstLineChars="0" w:hanging="567"/>
      </w:pPr>
      <w:r>
        <w:rPr>
          <w:rFonts w:hint="eastAsia"/>
        </w:rPr>
        <w:t>自行修订扩充自行修订扩充自行修订扩充自行修订扩充自行修订扩充。</w:t>
      </w:r>
    </w:p>
    <w:p w14:paraId="6D0058B8" w14:textId="77777777" w:rsidR="000C5960" w:rsidRDefault="00E05066" w:rsidP="00207D8A">
      <w:pPr>
        <w:pStyle w:val="10"/>
        <w:numPr>
          <w:ilvl w:val="0"/>
          <w:numId w:val="0"/>
        </w:numPr>
        <w:ind w:left="601"/>
      </w:pPr>
      <w:bookmarkStart w:id="72" w:name="_Toc134007943"/>
      <w:bookmarkStart w:id="73" w:name="_Toc135227348"/>
      <w:bookmarkStart w:id="74" w:name="_Toc135227427"/>
      <w:bookmarkStart w:id="75" w:name="_Toc135227594"/>
      <w:bookmarkStart w:id="76" w:name="_Toc266358998"/>
      <w:bookmarkStart w:id="77" w:name="_Toc69573837"/>
      <w:bookmarkEnd w:id="67"/>
      <w:bookmarkEnd w:id="68"/>
      <w:bookmarkEnd w:id="69"/>
      <w:bookmarkEnd w:id="70"/>
      <w:bookmarkEnd w:id="71"/>
      <w:r>
        <w:rPr>
          <w:rFonts w:hint="eastAsia"/>
        </w:rPr>
        <w:lastRenderedPageBreak/>
        <w:t>参考文献</w:t>
      </w:r>
      <w:bookmarkEnd w:id="72"/>
      <w:bookmarkEnd w:id="73"/>
      <w:bookmarkEnd w:id="74"/>
      <w:bookmarkEnd w:id="75"/>
      <w:bookmarkEnd w:id="76"/>
      <w:bookmarkEnd w:id="77"/>
    </w:p>
    <w:p w14:paraId="41587458" w14:textId="6B9B1919" w:rsidR="00CE7FBA" w:rsidRPr="00CE7FBA" w:rsidRDefault="00CE7FBA" w:rsidP="00A07C04">
      <w:pPr>
        <w:pStyle w:val="a0"/>
        <w:numPr>
          <w:ilvl w:val="0"/>
          <w:numId w:val="14"/>
        </w:numPr>
        <w:tabs>
          <w:tab w:val="clear" w:pos="420"/>
          <w:tab w:val="left" w:pos="284"/>
        </w:tabs>
        <w:ind w:rightChars="-95" w:right="-228" w:firstLineChars="2" w:firstLine="5"/>
        <w:jc w:val="left"/>
        <w:rPr>
          <w:rFonts w:ascii="宋体" w:hAnsi="宋体" w:cs="宋体"/>
          <w:kern w:val="0"/>
          <w:szCs w:val="21"/>
        </w:rPr>
      </w:pPr>
      <w:bookmarkStart w:id="78" w:name="_Hlt127187993"/>
      <w:bookmarkStart w:id="79" w:name="_Ref119835916"/>
      <w:bookmarkStart w:id="80" w:name="_Ref127098874"/>
      <w:bookmarkEnd w:id="78"/>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A07C04">
      <w:pPr>
        <w:pStyle w:val="a0"/>
        <w:numPr>
          <w:ilvl w:val="0"/>
          <w:numId w:val="14"/>
        </w:numPr>
        <w:tabs>
          <w:tab w:val="clear" w:pos="420"/>
          <w:tab w:val="left" w:pos="284"/>
        </w:tabs>
        <w:ind w:rightChars="-95" w:right="-228" w:firstLineChars="2" w:firstLine="5"/>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A07C04">
      <w:pPr>
        <w:pStyle w:val="a0"/>
        <w:numPr>
          <w:ilvl w:val="0"/>
          <w:numId w:val="14"/>
        </w:numPr>
        <w:tabs>
          <w:tab w:val="clear" w:pos="420"/>
          <w:tab w:val="left" w:pos="284"/>
        </w:tabs>
        <w:ind w:rightChars="-95" w:right="-228" w:firstLineChars="2" w:firstLine="5"/>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A07C04">
      <w:pPr>
        <w:pStyle w:val="a0"/>
        <w:numPr>
          <w:ilvl w:val="0"/>
          <w:numId w:val="14"/>
        </w:numPr>
        <w:tabs>
          <w:tab w:val="clear" w:pos="420"/>
          <w:tab w:val="left" w:pos="284"/>
        </w:tabs>
        <w:ind w:rightChars="-95" w:right="-228" w:firstLineChars="2" w:firstLine="5"/>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A07C04">
      <w:pPr>
        <w:pStyle w:val="a0"/>
        <w:numPr>
          <w:ilvl w:val="0"/>
          <w:numId w:val="14"/>
        </w:numPr>
        <w:tabs>
          <w:tab w:val="clear" w:pos="420"/>
          <w:tab w:val="left" w:pos="284"/>
        </w:tabs>
        <w:ind w:rightChars="-95" w:right="-228" w:firstLineChars="2" w:firstLine="5"/>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A07C04">
      <w:pPr>
        <w:pStyle w:val="a0"/>
        <w:numPr>
          <w:ilvl w:val="0"/>
          <w:numId w:val="14"/>
        </w:numPr>
        <w:tabs>
          <w:tab w:val="clear" w:pos="420"/>
          <w:tab w:val="left" w:pos="284"/>
        </w:tabs>
        <w:ind w:rightChars="-95" w:right="-228" w:firstLineChars="2" w:firstLine="5"/>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480"/>
        <w:rPr>
          <w:rFonts w:cs="宋体"/>
          <w:color w:val="E36C0A"/>
        </w:rPr>
        <w:sectPr w:rsidR="008500E9" w:rsidSect="001E0093">
          <w:headerReference w:type="default" r:id="rId32"/>
          <w:footerReference w:type="default" r:id="rId33"/>
          <w:footnotePr>
            <w:numRestart w:val="eachPage"/>
          </w:footnotePr>
          <w:pgSz w:w="11906" w:h="16838"/>
          <w:pgMar w:top="1843" w:right="1416" w:bottom="1418" w:left="1531" w:header="851" w:footer="992" w:gutter="0"/>
          <w:cols w:space="720"/>
          <w:docGrid w:type="linesAndChars" w:linePitch="459"/>
        </w:sectPr>
      </w:pPr>
      <w:bookmarkStart w:id="81" w:name="_Hlt133999525"/>
      <w:bookmarkStart w:id="82" w:name="_Hlt133997595"/>
      <w:bookmarkStart w:id="83" w:name="_Hlt133996523"/>
      <w:bookmarkStart w:id="84" w:name="_Hlt134000930"/>
      <w:bookmarkEnd w:id="79"/>
      <w:bookmarkEnd w:id="80"/>
      <w:bookmarkEnd w:id="81"/>
      <w:bookmarkEnd w:id="82"/>
      <w:bookmarkEnd w:id="83"/>
      <w:bookmarkEnd w:id="84"/>
    </w:p>
    <w:p w14:paraId="341C9CA2" w14:textId="77777777" w:rsidR="00FC18B6" w:rsidRDefault="00FC18B6" w:rsidP="00D844AD">
      <w:pPr>
        <w:ind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CD64E6">
            <w:pPr>
              <w:spacing w:line="300" w:lineRule="auto"/>
              <w:ind w:firstLine="640"/>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CD64E6">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CD64E6">
            <w:pPr>
              <w:spacing w:line="300" w:lineRule="auto"/>
              <w:ind w:firstLine="640"/>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CD64E6">
            <w:pPr>
              <w:spacing w:line="360" w:lineRule="auto"/>
              <w:ind w:firstLine="640"/>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CD64E6">
                  <w:pPr>
                    <w:ind w:firstLine="560"/>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6B412242"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CD64E6">
                  <w:pPr>
                    <w:ind w:firstLine="560"/>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CD64E6">
                  <w:pPr>
                    <w:ind w:firstLine="560"/>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CD64E6">
                  <w:pPr>
                    <w:ind w:firstLine="560"/>
                    <w:jc w:val="center"/>
                    <w:rPr>
                      <w:rFonts w:ascii="楷体" w:eastAsia="楷体" w:hAnsi="楷体"/>
                      <w:sz w:val="28"/>
                    </w:rPr>
                  </w:pPr>
                </w:p>
              </w:tc>
              <w:tc>
                <w:tcPr>
                  <w:tcW w:w="1949" w:type="dxa"/>
                  <w:vAlign w:val="center"/>
                </w:tcPr>
                <w:p w14:paraId="069FF1B2" w14:textId="77777777" w:rsidR="008500E9" w:rsidRPr="002E612D" w:rsidRDefault="008500E9" w:rsidP="00CD64E6">
                  <w:pPr>
                    <w:ind w:firstLine="560"/>
                    <w:jc w:val="center"/>
                    <w:rPr>
                      <w:rFonts w:ascii="楷体" w:eastAsia="楷体" w:hAnsi="楷体"/>
                      <w:sz w:val="28"/>
                    </w:rPr>
                  </w:pPr>
                </w:p>
              </w:tc>
              <w:tc>
                <w:tcPr>
                  <w:tcW w:w="1949" w:type="dxa"/>
                  <w:vAlign w:val="center"/>
                </w:tcPr>
                <w:p w14:paraId="4107FDB3" w14:textId="77777777" w:rsidR="008500E9" w:rsidRPr="0078384B" w:rsidRDefault="008500E9" w:rsidP="00CD64E6">
                  <w:pPr>
                    <w:ind w:firstLine="560"/>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CD64E6">
            <w:pPr>
              <w:wordWrap w:val="0"/>
              <w:spacing w:line="300" w:lineRule="auto"/>
              <w:ind w:firstLine="482"/>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CD64E6">
      <w:pPr>
        <w:ind w:firstLine="641"/>
        <w:jc w:val="left"/>
        <w:rPr>
          <w:rFonts w:ascii="华文楷体" w:eastAsia="华文楷体" w:hAnsi="华文楷体"/>
          <w:b/>
          <w:bCs/>
          <w:spacing w:val="20"/>
          <w:sz w:val="28"/>
          <w:szCs w:val="21"/>
        </w:rPr>
      </w:pPr>
    </w:p>
    <w:sectPr w:rsidR="008500E9" w:rsidRPr="00E56C0B" w:rsidSect="00EB1C29">
      <w:headerReference w:type="default" r:id="rId34"/>
      <w:footerReference w:type="default" r:id="rId35"/>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QueXia" w:date="2021-04-17T16:45:00Z" w:initials="QX">
    <w:p w14:paraId="7E0054BA" w14:textId="628E92CF" w:rsidR="00700D28" w:rsidRDefault="00700D28" w:rsidP="002C0E43">
      <w:pPr>
        <w:pStyle w:val="af3"/>
        <w:ind w:firstLine="420"/>
      </w:pPr>
      <w:r>
        <w:rPr>
          <w:rStyle w:val="a8"/>
        </w:rPr>
        <w:annotationRef/>
      </w:r>
      <w:r>
        <w:rPr>
          <w:rFonts w:hint="eastAsia"/>
        </w:rPr>
        <w:t>注意目录的格式，系统自动生成的格式和这个有差异，生成目录后按这个格式排版，不要三级目录。</w:t>
      </w:r>
    </w:p>
  </w:comment>
  <w:comment w:id="17" w:author="QueXia" w:date="2021-04-16T21:00:00Z" w:initials="QX">
    <w:p w14:paraId="59C5F67D" w14:textId="53DEE2BB" w:rsidR="00700D28" w:rsidRDefault="00700D28" w:rsidP="00CD64E6">
      <w:pPr>
        <w:pStyle w:val="af3"/>
        <w:ind w:firstLine="420"/>
      </w:pPr>
      <w:r>
        <w:rPr>
          <w:rStyle w:val="a8"/>
        </w:rPr>
        <w:annotationRef/>
      </w:r>
      <w:r>
        <w:rPr>
          <w:rFonts w:hint="eastAsia"/>
        </w:rPr>
        <w:t>二级标题，具体可以用格式刷复制</w:t>
      </w:r>
    </w:p>
  </w:comment>
  <w:comment w:id="24" w:author="QueXia" w:date="2021-04-17T17:51:00Z" w:initials="QX">
    <w:p w14:paraId="5DEBB97B" w14:textId="095DB733" w:rsidR="00700D28" w:rsidRDefault="00700D28" w:rsidP="00271EA3">
      <w:pPr>
        <w:pStyle w:val="af3"/>
        <w:ind w:firstLine="420"/>
      </w:pPr>
      <w:r>
        <w:rPr>
          <w:rStyle w:val="a8"/>
        </w:rPr>
        <w:annotationRef/>
      </w:r>
      <w:r>
        <w:t>这段后面有大面积留白，最后排版的文档不能出现这样的情况，请调整文本顺序或图片、</w:t>
      </w:r>
      <w:r>
        <w:rPr>
          <w:rFonts w:hint="eastAsia"/>
        </w:rPr>
        <w:t>表格</w:t>
      </w:r>
      <w:r>
        <w:t>顺序。</w:t>
      </w:r>
    </w:p>
  </w:comment>
  <w:comment w:id="27" w:author="QueXia" w:date="2021-04-17T17:24:00Z" w:initials="QX">
    <w:p w14:paraId="53DE9DEE" w14:textId="78B4AE5F" w:rsidR="00700D28" w:rsidRDefault="00700D28" w:rsidP="00D23329">
      <w:pPr>
        <w:pStyle w:val="af3"/>
        <w:ind w:firstLine="420"/>
      </w:pPr>
      <w:r>
        <w:rPr>
          <w:rStyle w:val="a8"/>
        </w:rPr>
        <w:annotationRef/>
      </w:r>
      <w:r>
        <w:rPr>
          <w:rFonts w:hint="eastAsia"/>
        </w:rPr>
        <w:t>所有的图和表都必须交叉引用，所有的表和图都必须有编号和名字。</w:t>
      </w:r>
    </w:p>
  </w:comment>
  <w:comment w:id="33" w:author="QueXia" w:date="2021-04-17T17:15:00Z" w:initials="QX">
    <w:p w14:paraId="583F9ADC" w14:textId="64720670" w:rsidR="00700D28" w:rsidRDefault="00700D28" w:rsidP="00530BA8">
      <w:pPr>
        <w:pStyle w:val="af3"/>
        <w:ind w:firstLine="420"/>
      </w:pPr>
      <w:r>
        <w:rPr>
          <w:rStyle w:val="a8"/>
        </w:rPr>
        <w:annotationRef/>
      </w:r>
      <w:r>
        <w:rPr>
          <w:rFonts w:hint="eastAsia"/>
        </w:rPr>
        <w:t>所有的图和表都必须交叉引用，注意表格不要发生这个表格的跨页情况</w:t>
      </w:r>
      <w:r>
        <w:rPr>
          <w:rFonts w:hint="eastAsia"/>
        </w:rPr>
        <w:t>,</w:t>
      </w:r>
      <w:r>
        <w:rPr>
          <w:rFonts w:hint="eastAsia"/>
        </w:rPr>
        <w:t>。所有的表和图都必须有编号和名字</w:t>
      </w:r>
    </w:p>
  </w:comment>
  <w:comment w:id="42" w:author="QueXia" w:date="2021-04-17T17:18:00Z" w:initials="QX">
    <w:p w14:paraId="230E100D" w14:textId="76EF96CB" w:rsidR="00700D28" w:rsidRDefault="00700D28" w:rsidP="00D46945">
      <w:pPr>
        <w:pStyle w:val="af3"/>
        <w:ind w:firstLine="420"/>
      </w:pPr>
      <w:r>
        <w:rPr>
          <w:rStyle w:val="a8"/>
        </w:rPr>
        <w:annotationRef/>
      </w:r>
      <w:r>
        <w:rPr>
          <w:rFonts w:hint="eastAsia"/>
        </w:rPr>
        <w:t>章节形式，注意每章必须新起一页，具体方法是在上一章尾部增加一个分页符</w:t>
      </w:r>
    </w:p>
  </w:comment>
  <w:comment w:id="44" w:author="QueXia" w:date="2021-04-17T17:31:00Z" w:initials="QX">
    <w:p w14:paraId="0E30A0A8" w14:textId="09AEC00E" w:rsidR="00700D28" w:rsidRDefault="00700D28" w:rsidP="00D46945">
      <w:pPr>
        <w:pStyle w:val="af3"/>
        <w:ind w:firstLine="420"/>
      </w:pPr>
      <w:r>
        <w:rPr>
          <w:rStyle w:val="a8"/>
        </w:rPr>
        <w:annotationRef/>
      </w:r>
      <w:r>
        <w:rPr>
          <w:rFonts w:hint="eastAsia"/>
        </w:rPr>
        <w:t>二级标题，具体可以用格式刷复制</w:t>
      </w:r>
    </w:p>
  </w:comment>
  <w:comment w:id="64" w:author="QueXia" w:date="2021-04-17T17:38:00Z" w:initials="QX">
    <w:p w14:paraId="3774D01C" w14:textId="666DE762" w:rsidR="00700D28" w:rsidRDefault="00700D28" w:rsidP="00924ADB">
      <w:pPr>
        <w:pStyle w:val="af3"/>
        <w:ind w:firstLine="420"/>
      </w:pPr>
      <w:r>
        <w:rPr>
          <w:rStyle w:val="a8"/>
        </w:rPr>
        <w:annotationRef/>
      </w:r>
      <w:r>
        <w:rPr>
          <w:rFonts w:hint="eastAsia"/>
        </w:rPr>
        <w:t>总结必须用这样的条目的形式给出，总结是对全文的总结，设计了什么，实现了什么，完成了什么</w:t>
      </w:r>
      <w:r>
        <w:t>…</w:t>
      </w:r>
      <w:r>
        <w:rPr>
          <w:rFonts w:hint="eastAsia"/>
        </w:rPr>
        <w:t>.</w:t>
      </w:r>
    </w:p>
  </w:comment>
  <w:comment w:id="66" w:author="QueXia" w:date="2021-04-17T17:39:00Z" w:initials="QX">
    <w:p w14:paraId="071247F9" w14:textId="405F5F12" w:rsidR="00700D28" w:rsidRDefault="00700D28" w:rsidP="00924ADB">
      <w:pPr>
        <w:pStyle w:val="af3"/>
        <w:ind w:firstLine="420"/>
      </w:pPr>
      <w:r>
        <w:rPr>
          <w:rStyle w:val="a8"/>
        </w:rPr>
        <w:annotationRef/>
      </w:r>
      <w:r>
        <w:rPr>
          <w:rFonts w:hint="eastAsia"/>
        </w:rPr>
        <w:t>主要讲实验体会，收获，以及对实验的建议。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0054BA" w15:done="0"/>
  <w15:commentEx w15:paraId="59C5F67D" w15:done="0"/>
  <w15:commentEx w15:paraId="5DEBB97B" w15:done="0"/>
  <w15:commentEx w15:paraId="53DE9DEE" w15:done="0"/>
  <w15:commentEx w15:paraId="583F9ADC" w15:done="0"/>
  <w15:commentEx w15:paraId="230E100D" w15:done="0"/>
  <w15:commentEx w15:paraId="0E30A0A8" w15:done="0"/>
  <w15:commentEx w15:paraId="3774D01C" w15:done="0"/>
  <w15:commentEx w15:paraId="071247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054BA" w16cid:durableId="24943D5B"/>
  <w16cid:commentId w16cid:paraId="59C5F67D" w16cid:durableId="24943D5C"/>
  <w16cid:commentId w16cid:paraId="5DEBB97B" w16cid:durableId="24943D5D"/>
  <w16cid:commentId w16cid:paraId="53DE9DEE" w16cid:durableId="24943D5E"/>
  <w16cid:commentId w16cid:paraId="583F9ADC" w16cid:durableId="24943D5F"/>
  <w16cid:commentId w16cid:paraId="230E100D" w16cid:durableId="24943D60"/>
  <w16cid:commentId w16cid:paraId="0E30A0A8" w16cid:durableId="24943D61"/>
  <w16cid:commentId w16cid:paraId="3774D01C" w16cid:durableId="24943D62"/>
  <w16cid:commentId w16cid:paraId="071247F9" w16cid:durableId="24943D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CC08F" w14:textId="77777777" w:rsidR="003755CA" w:rsidRDefault="003755CA" w:rsidP="00CD64E6">
      <w:pPr>
        <w:ind w:firstLine="480"/>
      </w:pPr>
      <w:r>
        <w:separator/>
      </w:r>
    </w:p>
  </w:endnote>
  <w:endnote w:type="continuationSeparator" w:id="0">
    <w:p w14:paraId="768D3C8C" w14:textId="77777777" w:rsidR="003755CA" w:rsidRDefault="003755CA" w:rsidP="00CD64E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C2D20498-3CCF-4927-8E85-85379EADF98C}"/>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778A113-0F46-4B24-B9D1-1161B0D6E222}"/>
    <w:embedBold r:id="rId3" w:fontKey="{0BDA8017-C127-44A3-8E11-A6371C7EAAF2}"/>
    <w:embedItalic r:id="rId4" w:fontKey="{F4A001F6-C318-48FB-B3F2-5719FFB9402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5" w:subsetted="1" w:fontKey="{F72AF8D3-96E2-4B46-BFA3-625761E5A4E9}"/>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58F300F8-A456-4873-AE50-1B1A0434B988}"/>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7" w:subsetted="1" w:fontKey="{1086DEA0-D8CA-42A0-A440-B31F342948DC}"/>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8" w:subsetted="1" w:fontKey="{CCBC72A4-5CCB-43BA-B367-7A23E90F5152}"/>
    <w:embedBold r:id="rId9" w:subsetted="1" w:fontKey="{E824A17D-A9BB-40DD-8CD8-F9CF42C27349}"/>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A85EA" w14:textId="77777777" w:rsidR="00700D28" w:rsidRDefault="00700D28" w:rsidP="007D446F">
    <w:pPr>
      <w:pStyle w:val="aff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F6D56" w14:textId="77777777" w:rsidR="00700D28" w:rsidRDefault="00700D28" w:rsidP="007D446F">
    <w:pPr>
      <w:pStyle w:val="aff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03021" w14:textId="77777777" w:rsidR="00700D28" w:rsidRDefault="00700D28" w:rsidP="007D446F">
    <w:pPr>
      <w:pStyle w:val="aff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700D28" w:rsidRDefault="00700D28" w:rsidP="00CD64E6">
    <w:pPr>
      <w:pStyle w:val="affa"/>
      <w:ind w:firstLine="360"/>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D288F"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Pr>
        <w:noProof/>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700D28" w:rsidRDefault="00700D28" w:rsidP="00CD64E6">
    <w:pPr>
      <w:pStyle w:val="affa"/>
      <w:ind w:firstLine="360"/>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F9502"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Pr>
        <w:noProof/>
      </w:rP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700D28" w:rsidRDefault="00700D28" w:rsidP="00CD64E6">
    <w:pPr>
      <w:pStyle w:val="affa"/>
      <w:ind w:firstLine="360"/>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0F74C"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Pr>
        <w:noProof/>
      </w:rPr>
      <w:t>16</w:t>
    </w:r>
    <w:r>
      <w:fldChar w:fldCharType="end"/>
    </w:r>
  </w:p>
  <w:p w14:paraId="32A2FD7D" w14:textId="77777777" w:rsidR="00700D28" w:rsidRDefault="00700D28" w:rsidP="00CD64E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6E60E" w14:textId="77777777" w:rsidR="003755CA" w:rsidRDefault="003755CA" w:rsidP="00CD64E6">
      <w:pPr>
        <w:ind w:firstLine="480"/>
      </w:pPr>
      <w:r>
        <w:separator/>
      </w:r>
    </w:p>
  </w:footnote>
  <w:footnote w:type="continuationSeparator" w:id="0">
    <w:p w14:paraId="11D3540D" w14:textId="77777777" w:rsidR="003755CA" w:rsidRDefault="003755CA" w:rsidP="00CD64E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C620F" w14:textId="77777777" w:rsidR="00700D28" w:rsidRDefault="00700D28" w:rsidP="007D446F">
    <w:pPr>
      <w:pStyle w:val="af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700D28" w:rsidRDefault="00700D28" w:rsidP="00CD64E6">
    <w:pPr>
      <w:pStyle w:val="aff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700D28" w:rsidRDefault="00700D28" w:rsidP="00CD64E6">
    <w:pPr>
      <w:pStyle w:val="aff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700D28" w:rsidRDefault="00700D28" w:rsidP="00CD64E6">
    <w:pPr>
      <w:pStyle w:val="aff4"/>
      <w:pBdr>
        <w:bottom w:val="none" w:sz="0" w:space="0" w:color="auto"/>
      </w:pBdr>
      <w:ind w:firstLine="360"/>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511A4AF3" w:rsidR="00700D28" w:rsidRDefault="00700D28"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511A4AF3" w:rsidR="00700D28" w:rsidRDefault="00700D28"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700D28" w:rsidRDefault="00700D28" w:rsidP="00CD64E6">
    <w:pPr>
      <w:pStyle w:val="aff4"/>
      <w:pBdr>
        <w:bottom w:val="none" w:sz="0" w:space="0" w:color="auto"/>
      </w:pBdr>
      <w:ind w:firstLine="360"/>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6D2C9" w14:textId="77777777" w:rsidR="00700D28" w:rsidRDefault="00700D28"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p w14:paraId="16E0FD38" w14:textId="3ADF3952" w:rsidR="00700D28" w:rsidRPr="000C4374" w:rsidRDefault="00700D28" w:rsidP="00CD64E6">
                            <w:pPr>
                              <w:ind w:firstLine="480"/>
                              <w:jc w:val="center"/>
                              <w:rPr>
                                <w:rFonts w:ascii="楷体" w:eastAsia="楷体" w:hAnsi="楷体"/>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20A6D2C9" w14:textId="77777777" w:rsidR="00700D28" w:rsidRDefault="00700D28" w:rsidP="00CD64E6">
                      <w:pPr>
                        <w:ind w:firstLine="741"/>
                        <w:jc w:val="center"/>
                        <w:rPr>
                          <w:rFonts w:ascii="华文楷体" w:eastAsia="华文楷体" w:hAnsi="华文楷体"/>
                        </w:rPr>
                      </w:pPr>
                      <w:r>
                        <w:rPr>
                          <w:rFonts w:ascii="华文楷体" w:eastAsia="华文楷体" w:hAnsi="华文楷体" w:hint="eastAsia"/>
                          <w:b/>
                          <w:bCs/>
                          <w:spacing w:val="20"/>
                          <w:sz w:val="33"/>
                        </w:rPr>
                        <w:t>合肥工业大学-计算机组成原理课程实验报告</w:t>
                      </w:r>
                    </w:p>
                    <w:p w14:paraId="16E0FD38" w14:textId="3ADF3952" w:rsidR="00700D28" w:rsidRPr="000C4374" w:rsidRDefault="00700D28" w:rsidP="00CD64E6">
                      <w:pPr>
                        <w:ind w:firstLine="480"/>
                        <w:jc w:val="center"/>
                        <w:rPr>
                          <w:rFonts w:ascii="楷体" w:eastAsia="楷体" w:hAnsi="楷体"/>
                        </w:rPr>
                      </w:pP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700D28" w:rsidRDefault="00700D28" w:rsidP="00CD64E6">
    <w:pPr>
      <w:pStyle w:val="aff4"/>
      <w:pBdr>
        <w:bottom w:val="none" w:sz="0" w:space="0" w:color="auto"/>
      </w:pBdr>
      <w:ind w:firstLine="360"/>
    </w:pPr>
  </w:p>
  <w:p w14:paraId="5D54010F" w14:textId="51E9092A" w:rsidR="00700D28" w:rsidRDefault="00700D28" w:rsidP="00CD64E6">
    <w:pPr>
      <w:ind w:firstLine="480"/>
    </w:pPr>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B9C63"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700D28" w:rsidRPr="00EB7723" w:rsidRDefault="00700D28" w:rsidP="00CD64E6">
                          <w:pPr>
                            <w:ind w:firstLine="642"/>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700D28" w:rsidRPr="00EB7723" w:rsidRDefault="00700D28" w:rsidP="00CD64E6">
                    <w:pPr>
                      <w:ind w:firstLine="642"/>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5FCA38EE"/>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BCB0F9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1E584D63"/>
    <w:multiLevelType w:val="hybridMultilevel"/>
    <w:tmpl w:val="E8D62118"/>
    <w:lvl w:ilvl="0" w:tplc="095A2C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6" w15:restartNumberingAfterBreak="0">
    <w:nsid w:val="5F63348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63881A8E"/>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65F65F7F"/>
    <w:multiLevelType w:val="hybridMultilevel"/>
    <w:tmpl w:val="AE72DFAE"/>
    <w:lvl w:ilvl="0" w:tplc="B05EA490">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3F3270"/>
    <w:multiLevelType w:val="hybridMultilevel"/>
    <w:tmpl w:val="46FCBEA0"/>
    <w:lvl w:ilvl="0" w:tplc="2FA418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4"/>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5"/>
  </w:num>
  <w:num w:numId="27">
    <w:abstractNumId w:val="10"/>
  </w:num>
  <w:num w:numId="28">
    <w:abstractNumId w:val="18"/>
  </w:num>
  <w:num w:numId="29">
    <w:abstractNumId w:val="17"/>
  </w:num>
  <w:num w:numId="30">
    <w:abstractNumId w:val="16"/>
  </w:num>
  <w:num w:numId="31">
    <w:abstractNumId w:val="12"/>
  </w:num>
  <w:num w:numId="32">
    <w:abstractNumId w:val="4"/>
  </w:num>
  <w:num w:numId="33">
    <w:abstractNumId w:val="1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44DB6"/>
    <w:rsid w:val="00050BCC"/>
    <w:rsid w:val="00086216"/>
    <w:rsid w:val="000B11F8"/>
    <w:rsid w:val="000C4374"/>
    <w:rsid w:val="000C5960"/>
    <w:rsid w:val="000D23D6"/>
    <w:rsid w:val="000D2CCB"/>
    <w:rsid w:val="0010013A"/>
    <w:rsid w:val="00116870"/>
    <w:rsid w:val="001244A3"/>
    <w:rsid w:val="00140BB2"/>
    <w:rsid w:val="00141DD4"/>
    <w:rsid w:val="00161E6E"/>
    <w:rsid w:val="00165418"/>
    <w:rsid w:val="00172A27"/>
    <w:rsid w:val="00186A26"/>
    <w:rsid w:val="001A10E8"/>
    <w:rsid w:val="001A45AC"/>
    <w:rsid w:val="001C4992"/>
    <w:rsid w:val="001C5F4B"/>
    <w:rsid w:val="001D4B4C"/>
    <w:rsid w:val="001E0093"/>
    <w:rsid w:val="001E77A2"/>
    <w:rsid w:val="0020007E"/>
    <w:rsid w:val="00204582"/>
    <w:rsid w:val="00207D8A"/>
    <w:rsid w:val="002113B0"/>
    <w:rsid w:val="00213FA0"/>
    <w:rsid w:val="00214C98"/>
    <w:rsid w:val="00215C53"/>
    <w:rsid w:val="00217EE9"/>
    <w:rsid w:val="00220015"/>
    <w:rsid w:val="0022449C"/>
    <w:rsid w:val="002257DA"/>
    <w:rsid w:val="002370A2"/>
    <w:rsid w:val="00244457"/>
    <w:rsid w:val="00251310"/>
    <w:rsid w:val="00260946"/>
    <w:rsid w:val="00262EA4"/>
    <w:rsid w:val="0026497A"/>
    <w:rsid w:val="002717BC"/>
    <w:rsid w:val="00271EA3"/>
    <w:rsid w:val="00280EB3"/>
    <w:rsid w:val="002810F4"/>
    <w:rsid w:val="00294C2D"/>
    <w:rsid w:val="002B45CE"/>
    <w:rsid w:val="002C0E43"/>
    <w:rsid w:val="002C2482"/>
    <w:rsid w:val="002F77AC"/>
    <w:rsid w:val="003041D6"/>
    <w:rsid w:val="003117C6"/>
    <w:rsid w:val="00314AB0"/>
    <w:rsid w:val="003279EE"/>
    <w:rsid w:val="00342864"/>
    <w:rsid w:val="003455D7"/>
    <w:rsid w:val="003462FA"/>
    <w:rsid w:val="0035267B"/>
    <w:rsid w:val="0035608A"/>
    <w:rsid w:val="003755CA"/>
    <w:rsid w:val="00377CC4"/>
    <w:rsid w:val="00377DB8"/>
    <w:rsid w:val="00380928"/>
    <w:rsid w:val="00385404"/>
    <w:rsid w:val="0039312D"/>
    <w:rsid w:val="003A2CB6"/>
    <w:rsid w:val="003A566F"/>
    <w:rsid w:val="003C1A37"/>
    <w:rsid w:val="003E16EA"/>
    <w:rsid w:val="003E5375"/>
    <w:rsid w:val="003F7022"/>
    <w:rsid w:val="004134F9"/>
    <w:rsid w:val="00414796"/>
    <w:rsid w:val="00416DD7"/>
    <w:rsid w:val="0044080F"/>
    <w:rsid w:val="0044137D"/>
    <w:rsid w:val="00452240"/>
    <w:rsid w:val="004778B1"/>
    <w:rsid w:val="004868D4"/>
    <w:rsid w:val="004975E8"/>
    <w:rsid w:val="004A59A7"/>
    <w:rsid w:val="004C069E"/>
    <w:rsid w:val="004D7142"/>
    <w:rsid w:val="00513BC6"/>
    <w:rsid w:val="00515E1E"/>
    <w:rsid w:val="00516C7B"/>
    <w:rsid w:val="00517FB0"/>
    <w:rsid w:val="00530BA8"/>
    <w:rsid w:val="00535AFE"/>
    <w:rsid w:val="00536D08"/>
    <w:rsid w:val="00540570"/>
    <w:rsid w:val="00554F60"/>
    <w:rsid w:val="00571888"/>
    <w:rsid w:val="00590089"/>
    <w:rsid w:val="005A6CFA"/>
    <w:rsid w:val="005A7DE6"/>
    <w:rsid w:val="0061174A"/>
    <w:rsid w:val="006142F7"/>
    <w:rsid w:val="00621103"/>
    <w:rsid w:val="006241B3"/>
    <w:rsid w:val="0063251C"/>
    <w:rsid w:val="006430F7"/>
    <w:rsid w:val="0067778B"/>
    <w:rsid w:val="006A24FE"/>
    <w:rsid w:val="006B313D"/>
    <w:rsid w:val="006C78A1"/>
    <w:rsid w:val="006E053E"/>
    <w:rsid w:val="006E290C"/>
    <w:rsid w:val="00700D28"/>
    <w:rsid w:val="0070625C"/>
    <w:rsid w:val="007218A2"/>
    <w:rsid w:val="007301FD"/>
    <w:rsid w:val="00732F56"/>
    <w:rsid w:val="00734300"/>
    <w:rsid w:val="007368B3"/>
    <w:rsid w:val="00741A92"/>
    <w:rsid w:val="007604BB"/>
    <w:rsid w:val="0076565C"/>
    <w:rsid w:val="00774D14"/>
    <w:rsid w:val="00782F15"/>
    <w:rsid w:val="007863BB"/>
    <w:rsid w:val="007927EC"/>
    <w:rsid w:val="00792FA6"/>
    <w:rsid w:val="0079589D"/>
    <w:rsid w:val="007A036E"/>
    <w:rsid w:val="007D446F"/>
    <w:rsid w:val="007E12D0"/>
    <w:rsid w:val="007E66CC"/>
    <w:rsid w:val="008237E9"/>
    <w:rsid w:val="008238D0"/>
    <w:rsid w:val="00823C63"/>
    <w:rsid w:val="008500E9"/>
    <w:rsid w:val="00882816"/>
    <w:rsid w:val="008938DA"/>
    <w:rsid w:val="00894507"/>
    <w:rsid w:val="008950CE"/>
    <w:rsid w:val="008B28F4"/>
    <w:rsid w:val="008B606E"/>
    <w:rsid w:val="008D59EF"/>
    <w:rsid w:val="008F3AB4"/>
    <w:rsid w:val="009170F2"/>
    <w:rsid w:val="00924ADB"/>
    <w:rsid w:val="00925317"/>
    <w:rsid w:val="0093739E"/>
    <w:rsid w:val="0095075D"/>
    <w:rsid w:val="00953F0E"/>
    <w:rsid w:val="0097359B"/>
    <w:rsid w:val="009867BE"/>
    <w:rsid w:val="00987260"/>
    <w:rsid w:val="009A20BE"/>
    <w:rsid w:val="009B05AC"/>
    <w:rsid w:val="009B1113"/>
    <w:rsid w:val="009B5B12"/>
    <w:rsid w:val="009E5D66"/>
    <w:rsid w:val="009F4396"/>
    <w:rsid w:val="00A07C04"/>
    <w:rsid w:val="00A24657"/>
    <w:rsid w:val="00A34366"/>
    <w:rsid w:val="00A53231"/>
    <w:rsid w:val="00A537D1"/>
    <w:rsid w:val="00A60772"/>
    <w:rsid w:val="00AA4F4B"/>
    <w:rsid w:val="00AA50A1"/>
    <w:rsid w:val="00AA604C"/>
    <w:rsid w:val="00AB5633"/>
    <w:rsid w:val="00AC1AF3"/>
    <w:rsid w:val="00AC4BE3"/>
    <w:rsid w:val="00AC50BC"/>
    <w:rsid w:val="00AD3BB5"/>
    <w:rsid w:val="00AD752A"/>
    <w:rsid w:val="00AE5471"/>
    <w:rsid w:val="00AE7CDE"/>
    <w:rsid w:val="00AF2060"/>
    <w:rsid w:val="00B061C1"/>
    <w:rsid w:val="00B142A7"/>
    <w:rsid w:val="00B5427A"/>
    <w:rsid w:val="00B60798"/>
    <w:rsid w:val="00B65CC5"/>
    <w:rsid w:val="00B74C5F"/>
    <w:rsid w:val="00B84D82"/>
    <w:rsid w:val="00B91A6F"/>
    <w:rsid w:val="00B949F8"/>
    <w:rsid w:val="00BD34A8"/>
    <w:rsid w:val="00BD59DA"/>
    <w:rsid w:val="00BE1471"/>
    <w:rsid w:val="00BF0084"/>
    <w:rsid w:val="00BF0CCA"/>
    <w:rsid w:val="00BF5A58"/>
    <w:rsid w:val="00C3471B"/>
    <w:rsid w:val="00C42E63"/>
    <w:rsid w:val="00C43794"/>
    <w:rsid w:val="00C47222"/>
    <w:rsid w:val="00C517DC"/>
    <w:rsid w:val="00C6058E"/>
    <w:rsid w:val="00C675AC"/>
    <w:rsid w:val="00CB2392"/>
    <w:rsid w:val="00CC375F"/>
    <w:rsid w:val="00CC727B"/>
    <w:rsid w:val="00CD64E6"/>
    <w:rsid w:val="00CD64F7"/>
    <w:rsid w:val="00CE7FBA"/>
    <w:rsid w:val="00CF4828"/>
    <w:rsid w:val="00D00130"/>
    <w:rsid w:val="00D029DB"/>
    <w:rsid w:val="00D067A2"/>
    <w:rsid w:val="00D17104"/>
    <w:rsid w:val="00D21C3E"/>
    <w:rsid w:val="00D23329"/>
    <w:rsid w:val="00D319EF"/>
    <w:rsid w:val="00D337FA"/>
    <w:rsid w:val="00D3783B"/>
    <w:rsid w:val="00D46945"/>
    <w:rsid w:val="00D47EA4"/>
    <w:rsid w:val="00D61E74"/>
    <w:rsid w:val="00D626BA"/>
    <w:rsid w:val="00D66704"/>
    <w:rsid w:val="00D7282E"/>
    <w:rsid w:val="00D844AD"/>
    <w:rsid w:val="00D84516"/>
    <w:rsid w:val="00D87DBA"/>
    <w:rsid w:val="00DB6162"/>
    <w:rsid w:val="00DB7DDD"/>
    <w:rsid w:val="00DE1F85"/>
    <w:rsid w:val="00E05066"/>
    <w:rsid w:val="00E26647"/>
    <w:rsid w:val="00E27B3B"/>
    <w:rsid w:val="00E4054C"/>
    <w:rsid w:val="00E47852"/>
    <w:rsid w:val="00E705BE"/>
    <w:rsid w:val="00E942E1"/>
    <w:rsid w:val="00EB1C29"/>
    <w:rsid w:val="00EB7723"/>
    <w:rsid w:val="00ED1259"/>
    <w:rsid w:val="00EF7202"/>
    <w:rsid w:val="00F01802"/>
    <w:rsid w:val="00F0592B"/>
    <w:rsid w:val="00F10F46"/>
    <w:rsid w:val="00F16182"/>
    <w:rsid w:val="00F21128"/>
    <w:rsid w:val="00F23CED"/>
    <w:rsid w:val="00F5775D"/>
    <w:rsid w:val="00F709E9"/>
    <w:rsid w:val="00F815F8"/>
    <w:rsid w:val="00F85593"/>
    <w:rsid w:val="00F855C9"/>
    <w:rsid w:val="00F97106"/>
    <w:rsid w:val="00FA0683"/>
    <w:rsid w:val="00FB00D7"/>
    <w:rsid w:val="00FB25D5"/>
    <w:rsid w:val="00FB75C1"/>
    <w:rsid w:val="00FC18B6"/>
    <w:rsid w:val="00FC2038"/>
    <w:rsid w:val="00FD4CA8"/>
    <w:rsid w:val="00FD5F55"/>
    <w:rsid w:val="00FF70B5"/>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docId w15:val="{6FC31626-84D9-4C91-A75F-914F3FEDE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9B1113"/>
    <w:pPr>
      <w:widowControl w:val="0"/>
      <w:spacing w:line="440" w:lineRule="exact"/>
      <w:ind w:firstLineChars="200" w:firstLine="20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link w:val="20"/>
    <w:autoRedefine/>
    <w:qFormat/>
    <w:rsid w:val="00416DD7"/>
    <w:pPr>
      <w:keepNext/>
      <w:numPr>
        <w:ilvl w:val="1"/>
        <w:numId w:val="1"/>
      </w:numPr>
      <w:tabs>
        <w:tab w:val="clear" w:pos="1145"/>
        <w:tab w:val="num" w:pos="567"/>
      </w:tabs>
      <w:snapToGrid w:val="0"/>
      <w:spacing w:before="459" w:after="459"/>
      <w:ind w:left="0" w:firstLineChars="0" w:firstLine="0"/>
      <w:jc w:val="left"/>
      <w:outlineLvl w:val="1"/>
    </w:pPr>
    <w:rPr>
      <w:rFonts w:ascii="Arial" w:eastAsia="黑体" w:hAnsi="Arial"/>
      <w:sz w:val="28"/>
    </w:rPr>
  </w:style>
  <w:style w:type="paragraph" w:styleId="30">
    <w:name w:val="heading 3"/>
    <w:basedOn w:val="a2"/>
    <w:next w:val="a3"/>
    <w:link w:val="31"/>
    <w:qFormat/>
    <w:rsid w:val="00416DD7"/>
    <w:pPr>
      <w:keepNext/>
      <w:keepLines/>
      <w:numPr>
        <w:ilvl w:val="2"/>
        <w:numId w:val="1"/>
      </w:numPr>
      <w:tabs>
        <w:tab w:val="left" w:pos="720"/>
      </w:tabs>
      <w:spacing w:beforeLines="50" w:before="50" w:afterLines="50" w:after="50"/>
      <w:ind w:left="0" w:firstLineChars="50" w:firstLine="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pPr>
      <w:keepNext/>
      <w:keepLines/>
      <w:spacing w:before="100" w:beforeAutospacing="1" w:after="100" w:afterAutospacing="1"/>
      <w:ind w:leftChars="200" w:left="200"/>
      <w:outlineLvl w:val="4"/>
    </w:pPr>
    <w:rPr>
      <w:b/>
      <w:bCs/>
      <w:szCs w:val="28"/>
    </w:rPr>
  </w:style>
  <w:style w:type="paragraph" w:styleId="6">
    <w:name w:val="heading 6"/>
    <w:basedOn w:val="a2"/>
    <w:next w:val="a2"/>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1">
    <w:name w:val="正文文本缩进 2 字符"/>
    <w:link w:val="22"/>
    <w:rPr>
      <w:kern w:val="2"/>
      <w:sz w:val="21"/>
      <w:szCs w:val="24"/>
    </w:rPr>
  </w:style>
  <w:style w:type="character" w:customStyle="1" w:styleId="31">
    <w:name w:val="标题 3 字符"/>
    <w:link w:val="30"/>
    <w:rsid w:val="00416DD7"/>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sid w:val="00280EB3"/>
    <w:rPr>
      <w:rFonts w:ascii="黑体" w:hAnsi="黑体" w:cs="Arial"/>
      <w:kern w:val="2"/>
      <w:sz w:val="24"/>
      <w:szCs w:val="24"/>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ind w:firstLineChars="0" w:firstLine="0"/>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qFormat/>
    <w:pPr>
      <w:ind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2">
    <w:name w:val="Body Text Indent 2"/>
    <w:basedOn w:val="a2"/>
    <w:link w:val="21"/>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rsid w:val="00280EB3"/>
    <w:pPr>
      <w:adjustRightInd w:val="0"/>
      <w:snapToGrid w:val="0"/>
      <w:spacing w:beforeLines="20" w:before="62" w:afterLines="20" w:after="62"/>
      <w:jc w:val="center"/>
    </w:pPr>
    <w:rPr>
      <w:rFonts w:ascii="黑体" w:hAnsi="黑体" w:cs="Arial"/>
    </w:rPr>
  </w:style>
  <w:style w:type="paragraph" w:styleId="a3">
    <w:name w:val="Normal Indent"/>
    <w:basedOn w:val="a2"/>
    <w:link w:val="af7"/>
    <w:pPr>
      <w:ind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styleId="affc">
    <w:name w:val="Revision"/>
    <w:hidden/>
    <w:uiPriority w:val="99"/>
    <w:semiHidden/>
    <w:rsid w:val="00530BA8"/>
    <w:rPr>
      <w:kern w:val="2"/>
      <w:sz w:val="24"/>
      <w:szCs w:val="24"/>
    </w:rPr>
  </w:style>
  <w:style w:type="character" w:customStyle="1" w:styleId="20">
    <w:name w:val="标题 2 字符"/>
    <w:basedOn w:val="a4"/>
    <w:link w:val="2"/>
    <w:rsid w:val="00044DB6"/>
    <w:rPr>
      <w:rFonts w:ascii="Arial" w:eastAsia="黑体" w:hAnsi="Arial"/>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png"/><Relationship Id="rId21" Type="http://schemas.openxmlformats.org/officeDocument/2006/relationships/header" Target="header4.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3.xml"/><Relationship Id="rId20" Type="http://schemas.microsoft.com/office/2016/09/relationships/commentsIds" Target="commentsId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7890@qq.com" TargetMode="Externa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D0571-C556-474F-AEE0-AEC395331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863</Words>
  <Characters>4923</Characters>
  <Application>Microsoft Office Word</Application>
  <DocSecurity>0</DocSecurity>
  <PresentationFormat/>
  <Lines>41</Lines>
  <Paragraphs>11</Paragraphs>
  <Slides>0</Slides>
  <Notes>0</Notes>
  <HiddenSlides>0</HiddenSlides>
  <MMClips>0</MMClips>
  <ScaleCrop>false</ScaleCrop>
  <Company>HUST</Company>
  <LinksUpToDate>false</LinksUpToDate>
  <CharactersWithSpaces>5775</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QueXia</dc:creator>
  <cp:lastModifiedBy>Franpin</cp:lastModifiedBy>
  <cp:revision>2</cp:revision>
  <cp:lastPrinted>2015-02-28T08:26:00Z</cp:lastPrinted>
  <dcterms:created xsi:type="dcterms:W3CDTF">2021-07-10T09:16:00Z</dcterms:created>
  <dcterms:modified xsi:type="dcterms:W3CDTF">2021-07-10T09:16:00Z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